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F4D03" w:rsidRDefault="008F4D03" w:rsidP="008F4D03">
      <w:pPr>
        <w:tabs>
          <w:tab w:val="left" w:pos="-1425"/>
        </w:tabs>
        <w:ind w:left="-1425" w:right="-1425"/>
        <w:jc w:val="center"/>
        <w:rPr>
          <w:rFonts w:ascii="Times New Roman" w:hAnsi="Times New Roman" w:cs="Times New Roman"/>
          <w:caps/>
          <w:sz w:val="40"/>
          <w:szCs w:val="40"/>
        </w:rPr>
      </w:pPr>
    </w:p>
    <w:p w:rsidR="008F4D03" w:rsidRPr="008D2E2F" w:rsidRDefault="008F4D03" w:rsidP="008F4D03">
      <w:pPr>
        <w:jc w:val="center"/>
        <w:rPr>
          <w:rFonts w:ascii="Palatino Linotype" w:eastAsia="Times New Roman" w:hAnsi="Palatino Linotype" w:cs="Times New Roman"/>
          <w:b/>
          <w:caps/>
          <w:sz w:val="36"/>
          <w:szCs w:val="36"/>
        </w:rPr>
      </w:pPr>
      <w:r w:rsidRPr="008647D9">
        <w:rPr>
          <w:rFonts w:ascii="Palatino Linotype" w:hAnsi="Palatino Linotype" w:cs="Times New Roman"/>
          <w:b/>
          <w:caps/>
          <w:sz w:val="40"/>
          <w:szCs w:val="40"/>
        </w:rPr>
        <w:t>“</w:t>
      </w:r>
      <w:r w:rsidR="00E81BAB">
        <w:rPr>
          <w:rFonts w:ascii="Palatino Linotype" w:eastAsia="Times New Roman" w:hAnsi="Palatino Linotype" w:cs="Times New Roman"/>
          <w:b/>
          <w:caps/>
          <w:sz w:val="36"/>
          <w:szCs w:val="36"/>
        </w:rPr>
        <w:t>MY</w:t>
      </w:r>
      <w:r w:rsidR="00885B12">
        <w:rPr>
          <w:rFonts w:ascii="Palatino Linotype" w:eastAsia="Times New Roman" w:hAnsi="Palatino Linotype" w:cs="Times New Roman"/>
          <w:b/>
          <w:caps/>
          <w:sz w:val="36"/>
          <w:szCs w:val="36"/>
        </w:rPr>
        <w:t>Tracks</w:t>
      </w:r>
      <w:r>
        <w:rPr>
          <w:rFonts w:ascii="Palatino Linotype" w:eastAsia="Times New Roman" w:hAnsi="Palatino Linotype" w:cs="Times New Roman"/>
          <w:b/>
          <w:caps/>
          <w:sz w:val="36"/>
          <w:szCs w:val="36"/>
        </w:rPr>
        <w:t>”</w:t>
      </w:r>
    </w:p>
    <w:p w:rsidR="008F4D03" w:rsidRDefault="008F4D03" w:rsidP="008F4D03">
      <w:pPr>
        <w:jc w:val="center"/>
        <w:rPr>
          <w:rFonts w:ascii="Palatino Linotype" w:eastAsia="Times New Roman" w:hAnsi="Palatino Linotype" w:cs="Times New Roman"/>
          <w:b/>
          <w:caps/>
          <w:sz w:val="28"/>
          <w:szCs w:val="28"/>
        </w:rPr>
      </w:pPr>
      <w:r>
        <w:rPr>
          <w:rFonts w:ascii="Palatino Linotype" w:eastAsia="Times New Roman" w:hAnsi="Palatino Linotype" w:cs="Times New Roman"/>
          <w:b/>
          <w:caps/>
          <w:sz w:val="28"/>
          <w:szCs w:val="28"/>
        </w:rPr>
        <w:t xml:space="preserve">project undertaken </w:t>
      </w:r>
    </w:p>
    <w:p w:rsidR="008F4D03" w:rsidRDefault="008F4D03" w:rsidP="008F4D03">
      <w:pPr>
        <w:pStyle w:val="PlainText"/>
        <w:jc w:val="center"/>
        <w:rPr>
          <w:smallCaps/>
          <w:shadow/>
          <w:sz w:val="28"/>
          <w:szCs w:val="28"/>
        </w:rPr>
      </w:pPr>
    </w:p>
    <w:p w:rsidR="008F4D03" w:rsidRDefault="008F4D03" w:rsidP="008F4D03">
      <w:pPr>
        <w:pStyle w:val="PlainText"/>
        <w:jc w:val="center"/>
        <w:rPr>
          <w:smallCaps/>
          <w:shadow/>
          <w:sz w:val="28"/>
          <w:szCs w:val="28"/>
        </w:rPr>
      </w:pPr>
      <w:r>
        <w:rPr>
          <w:smallCaps/>
          <w:shadow/>
          <w:sz w:val="28"/>
          <w:szCs w:val="28"/>
        </w:rPr>
        <w:t>AT</w:t>
      </w:r>
    </w:p>
    <w:p w:rsidR="008F4D03" w:rsidRDefault="008F4D03" w:rsidP="008F4D03">
      <w:pPr>
        <w:spacing w:line="100" w:lineRule="atLeast"/>
        <w:jc w:val="center"/>
        <w:rPr>
          <w:rFonts w:ascii="Times New Roman" w:hAnsi="Times New Roman"/>
          <w:b/>
          <w:smallCaps/>
          <w:shadow/>
          <w:spacing w:val="46"/>
          <w:sz w:val="26"/>
          <w:szCs w:val="26"/>
        </w:rPr>
      </w:pPr>
    </w:p>
    <w:p w:rsidR="008F4D03" w:rsidRDefault="008F4D03" w:rsidP="008F4D03">
      <w:pPr>
        <w:spacing w:line="100" w:lineRule="atLeast"/>
        <w:jc w:val="center"/>
        <w:rPr>
          <w:rFonts w:ascii="Times New Roman" w:hAnsi="Times New Roman"/>
          <w:b/>
          <w:smallCaps/>
          <w:shadow/>
          <w:spacing w:val="46"/>
          <w:sz w:val="26"/>
          <w:szCs w:val="26"/>
        </w:rPr>
      </w:pPr>
      <w:r>
        <w:rPr>
          <w:rFonts w:ascii="Times New Roman" w:hAnsi="Times New Roman"/>
          <w:b/>
          <w:smallCaps/>
          <w:shadow/>
          <w:spacing w:val="46"/>
          <w:sz w:val="26"/>
          <w:szCs w:val="26"/>
        </w:rPr>
        <w:t xml:space="preserve">CS INFOTECH </w:t>
      </w:r>
    </w:p>
    <w:p w:rsidR="008F4D03" w:rsidRDefault="00B10728" w:rsidP="008F4D03">
      <w:pPr>
        <w:jc w:val="center"/>
        <w:rPr>
          <w:rFonts w:ascii="Palatino Linotype" w:eastAsia="Times New Roman" w:hAnsi="Palatino Linotype" w:cs="Times New Roman"/>
          <w:caps/>
          <w:sz w:val="18"/>
          <w:szCs w:val="18"/>
        </w:rPr>
      </w:pPr>
      <w:r>
        <w:rPr>
          <w:rFonts w:ascii="Palatino Linotype" w:eastAsia="Times New Roman" w:hAnsi="Palatino Linotype" w:cs="Times New Roman"/>
          <w:caps/>
          <w:sz w:val="18"/>
          <w:szCs w:val="18"/>
        </w:rPr>
        <w:t>2451</w:t>
      </w:r>
      <w:r w:rsidR="008F4D03">
        <w:rPr>
          <w:rFonts w:ascii="Palatino Linotype" w:eastAsia="Times New Roman" w:hAnsi="Palatino Linotype" w:cs="Times New Roman"/>
          <w:caps/>
          <w:sz w:val="18"/>
          <w:szCs w:val="18"/>
        </w:rPr>
        <w:t>, sec-22c, chandigarh</w:t>
      </w:r>
    </w:p>
    <w:p w:rsidR="008F4D03" w:rsidRDefault="008F4D03" w:rsidP="008F4D03">
      <w:pPr>
        <w:spacing w:line="100" w:lineRule="atLeast"/>
        <w:jc w:val="center"/>
        <w:rPr>
          <w:rFonts w:ascii="Times New Roman" w:hAnsi="Times New Roman"/>
          <w:b/>
          <w:smallCaps/>
          <w:shadow/>
          <w:spacing w:val="46"/>
          <w:sz w:val="26"/>
          <w:szCs w:val="26"/>
        </w:rPr>
      </w:pPr>
    </w:p>
    <w:p w:rsidR="008F4D03" w:rsidRDefault="008F4D03" w:rsidP="008F4D03">
      <w:pPr>
        <w:spacing w:line="100" w:lineRule="atLeast"/>
        <w:jc w:val="center"/>
        <w:rPr>
          <w:rFonts w:ascii="Times New Roman" w:hAnsi="Times New Roman"/>
          <w:smallCaps/>
          <w:shadow/>
          <w:spacing w:val="28"/>
          <w:sz w:val="28"/>
          <w:szCs w:val="28"/>
        </w:rPr>
      </w:pPr>
      <w:r>
        <w:rPr>
          <w:rFonts w:ascii="Times New Roman" w:hAnsi="Times New Roman"/>
          <w:smallCaps/>
          <w:shadow/>
          <w:spacing w:val="28"/>
          <w:sz w:val="28"/>
          <w:szCs w:val="28"/>
        </w:rPr>
        <w:t>In the partial fulfillment of the requirement</w:t>
      </w:r>
    </w:p>
    <w:p w:rsidR="008F4D03" w:rsidRDefault="008F4D03" w:rsidP="008F4D03">
      <w:pPr>
        <w:spacing w:line="100" w:lineRule="atLeast"/>
        <w:jc w:val="center"/>
        <w:rPr>
          <w:rFonts w:ascii="Times New Roman" w:hAnsi="Times New Roman"/>
          <w:smallCaps/>
          <w:shadow/>
          <w:spacing w:val="28"/>
          <w:sz w:val="28"/>
          <w:szCs w:val="28"/>
        </w:rPr>
      </w:pPr>
      <w:r>
        <w:rPr>
          <w:rFonts w:ascii="Times New Roman" w:hAnsi="Times New Roman"/>
          <w:smallCaps/>
          <w:shadow/>
          <w:spacing w:val="28"/>
          <w:sz w:val="28"/>
          <w:szCs w:val="28"/>
        </w:rPr>
        <w:t>for the degree of</w:t>
      </w:r>
    </w:p>
    <w:p w:rsidR="008F4D03" w:rsidRDefault="008F4D03" w:rsidP="008F4D03">
      <w:pPr>
        <w:pStyle w:val="PlainText"/>
        <w:spacing w:line="100" w:lineRule="atLeast"/>
        <w:jc w:val="center"/>
        <w:rPr>
          <w:rFonts w:ascii="Times New Roman" w:hAnsi="Times New Roman"/>
          <w:b/>
          <w:sz w:val="24"/>
          <w:szCs w:val="24"/>
        </w:rPr>
      </w:pPr>
    </w:p>
    <w:p w:rsidR="00612058" w:rsidRDefault="00612058" w:rsidP="008F4D03">
      <w:pPr>
        <w:pStyle w:val="PlainText"/>
        <w:spacing w:line="100" w:lineRule="atLeast"/>
        <w:jc w:val="center"/>
        <w:rPr>
          <w:rFonts w:ascii="Times New Roman" w:hAnsi="Times New Roman"/>
          <w:b/>
          <w:sz w:val="24"/>
          <w:szCs w:val="24"/>
        </w:rPr>
      </w:pPr>
    </w:p>
    <w:p w:rsidR="00612058" w:rsidRDefault="00612058" w:rsidP="008F4D03">
      <w:pPr>
        <w:pStyle w:val="PlainText"/>
        <w:spacing w:line="100" w:lineRule="atLeast"/>
        <w:jc w:val="center"/>
        <w:rPr>
          <w:rFonts w:ascii="Times New Roman" w:hAnsi="Times New Roman"/>
          <w:b/>
          <w:sz w:val="24"/>
          <w:szCs w:val="24"/>
        </w:rPr>
      </w:pPr>
    </w:p>
    <w:p w:rsidR="00612058" w:rsidRDefault="00612058" w:rsidP="008F4D03">
      <w:pPr>
        <w:pStyle w:val="PlainText"/>
        <w:spacing w:line="100" w:lineRule="atLeast"/>
        <w:jc w:val="center"/>
        <w:rPr>
          <w:rFonts w:ascii="Times New Roman" w:hAnsi="Times New Roman"/>
          <w:b/>
          <w:sz w:val="24"/>
          <w:szCs w:val="24"/>
        </w:rPr>
      </w:pPr>
    </w:p>
    <w:p w:rsidR="00612058" w:rsidRDefault="00612058" w:rsidP="008F4D03">
      <w:pPr>
        <w:pStyle w:val="PlainText"/>
        <w:spacing w:line="100" w:lineRule="atLeast"/>
        <w:jc w:val="center"/>
        <w:rPr>
          <w:rFonts w:ascii="Times New Roman" w:hAnsi="Times New Roman"/>
          <w:b/>
          <w:sz w:val="24"/>
          <w:szCs w:val="24"/>
        </w:rPr>
      </w:pPr>
    </w:p>
    <w:p w:rsidR="00612058" w:rsidRDefault="00612058" w:rsidP="008F4D03">
      <w:pPr>
        <w:pStyle w:val="PlainText"/>
        <w:spacing w:line="100" w:lineRule="atLeast"/>
        <w:jc w:val="center"/>
        <w:rPr>
          <w:rFonts w:ascii="Times New Roman" w:hAnsi="Times New Roman"/>
          <w:b/>
          <w:sz w:val="24"/>
          <w:szCs w:val="24"/>
        </w:rPr>
      </w:pPr>
    </w:p>
    <w:p w:rsidR="00612058" w:rsidRDefault="00612058" w:rsidP="008F4D03">
      <w:pPr>
        <w:pStyle w:val="PlainText"/>
        <w:spacing w:line="100" w:lineRule="atLeast"/>
        <w:jc w:val="center"/>
        <w:rPr>
          <w:rFonts w:ascii="Times New Roman" w:hAnsi="Times New Roman"/>
          <w:b/>
          <w:sz w:val="24"/>
          <w:szCs w:val="24"/>
        </w:rPr>
      </w:pPr>
    </w:p>
    <w:p w:rsidR="00612058" w:rsidRDefault="00612058" w:rsidP="008F4D03">
      <w:pPr>
        <w:pStyle w:val="PlainText"/>
        <w:spacing w:line="100" w:lineRule="atLeast"/>
        <w:jc w:val="center"/>
        <w:rPr>
          <w:rFonts w:ascii="Times New Roman" w:hAnsi="Times New Roman"/>
          <w:b/>
          <w:sz w:val="24"/>
          <w:szCs w:val="24"/>
        </w:rPr>
      </w:pPr>
    </w:p>
    <w:p w:rsidR="00612058" w:rsidRDefault="00612058" w:rsidP="008F4D03">
      <w:pPr>
        <w:pStyle w:val="PlainText"/>
        <w:spacing w:line="100" w:lineRule="atLeast"/>
        <w:jc w:val="center"/>
        <w:rPr>
          <w:rFonts w:ascii="Times New Roman" w:hAnsi="Times New Roman"/>
          <w:b/>
          <w:sz w:val="24"/>
          <w:szCs w:val="24"/>
        </w:rPr>
      </w:pPr>
    </w:p>
    <w:p w:rsidR="00612058" w:rsidRDefault="00612058" w:rsidP="008F4D03">
      <w:pPr>
        <w:pStyle w:val="PlainText"/>
        <w:spacing w:line="100" w:lineRule="atLeast"/>
        <w:jc w:val="center"/>
        <w:rPr>
          <w:rFonts w:ascii="Times New Roman" w:hAnsi="Times New Roman"/>
          <w:b/>
          <w:sz w:val="24"/>
          <w:szCs w:val="24"/>
        </w:rPr>
      </w:pPr>
    </w:p>
    <w:p w:rsidR="00612058" w:rsidRDefault="00612058" w:rsidP="008F4D03">
      <w:pPr>
        <w:pStyle w:val="PlainText"/>
        <w:spacing w:line="100" w:lineRule="atLeast"/>
        <w:jc w:val="center"/>
        <w:rPr>
          <w:rFonts w:ascii="Times New Roman" w:hAnsi="Times New Roman"/>
          <w:b/>
          <w:sz w:val="24"/>
          <w:szCs w:val="24"/>
        </w:rPr>
      </w:pPr>
    </w:p>
    <w:p w:rsidR="00612058" w:rsidRDefault="00612058" w:rsidP="008F4D03">
      <w:pPr>
        <w:pStyle w:val="PlainText"/>
        <w:spacing w:line="100" w:lineRule="atLeast"/>
        <w:jc w:val="center"/>
        <w:rPr>
          <w:rFonts w:ascii="Times New Roman" w:hAnsi="Times New Roman"/>
          <w:b/>
          <w:sz w:val="24"/>
          <w:szCs w:val="24"/>
        </w:rPr>
      </w:pPr>
    </w:p>
    <w:p w:rsidR="008F4D03" w:rsidRDefault="008F4D03" w:rsidP="008F4D03">
      <w:pPr>
        <w:jc w:val="center"/>
        <w:rPr>
          <w:rFonts w:ascii="Times New Roman" w:hAnsi="Times New Roman"/>
          <w:b/>
          <w:smallCaps/>
          <w:shadow/>
          <w:spacing w:val="32"/>
          <w:sz w:val="26"/>
          <w:szCs w:val="26"/>
        </w:rPr>
      </w:pPr>
    </w:p>
    <w:p w:rsidR="00612058" w:rsidRDefault="00612058" w:rsidP="008F4D03">
      <w:pPr>
        <w:jc w:val="center"/>
        <w:rPr>
          <w:rFonts w:ascii="Times New Roman" w:hAnsi="Times New Roman"/>
          <w:b/>
          <w:smallCaps/>
          <w:shadow/>
          <w:spacing w:val="32"/>
          <w:sz w:val="26"/>
          <w:szCs w:val="26"/>
        </w:rPr>
      </w:pPr>
    </w:p>
    <w:p w:rsidR="00612058" w:rsidRDefault="00612058" w:rsidP="008F4D03">
      <w:pPr>
        <w:jc w:val="center"/>
        <w:rPr>
          <w:rFonts w:ascii="Times New Roman" w:hAnsi="Times New Roman"/>
          <w:b/>
          <w:smallCaps/>
          <w:shadow/>
          <w:spacing w:val="32"/>
          <w:sz w:val="26"/>
          <w:szCs w:val="26"/>
        </w:rPr>
      </w:pPr>
    </w:p>
    <w:p w:rsidR="00612058" w:rsidRDefault="00612058" w:rsidP="008F4D03">
      <w:pPr>
        <w:jc w:val="center"/>
        <w:rPr>
          <w:rFonts w:ascii="Times New Roman" w:hAnsi="Times New Roman"/>
          <w:b/>
          <w:smallCaps/>
          <w:shadow/>
          <w:spacing w:val="32"/>
          <w:sz w:val="26"/>
          <w:szCs w:val="26"/>
        </w:rPr>
      </w:pPr>
    </w:p>
    <w:p w:rsidR="008F4D03" w:rsidRPr="0028329F" w:rsidRDefault="008F4D03" w:rsidP="008F4D03">
      <w:pPr>
        <w:spacing w:line="360" w:lineRule="auto"/>
        <w:jc w:val="center"/>
        <w:rPr>
          <w:rFonts w:ascii="Palatino Linotype" w:eastAsia="Arial Unicode MS" w:hAnsi="Palatino Linotype" w:cs="Tahoma"/>
          <w:b/>
          <w:caps/>
          <w:sz w:val="36"/>
          <w:szCs w:val="36"/>
          <w:u w:val="single"/>
        </w:rPr>
      </w:pPr>
      <w:r w:rsidRPr="0028329F">
        <w:rPr>
          <w:rFonts w:ascii="Palatino Linotype" w:eastAsia="Arial Unicode MS" w:hAnsi="Palatino Linotype" w:cs="Tahoma"/>
          <w:b/>
          <w:caps/>
          <w:sz w:val="36"/>
          <w:szCs w:val="36"/>
          <w:u w:val="single"/>
        </w:rPr>
        <w:t>acknowledgement</w:t>
      </w:r>
    </w:p>
    <w:p w:rsidR="008F4D03" w:rsidRPr="00C937BB" w:rsidRDefault="008F4D03" w:rsidP="008F4D03">
      <w:pPr>
        <w:rPr>
          <w:rFonts w:ascii="Times New Roman" w:eastAsia="Times New Roman" w:hAnsi="Times New Roman" w:cs="Times New Roman"/>
          <w:caps/>
          <w:sz w:val="28"/>
          <w:szCs w:val="28"/>
        </w:rPr>
      </w:pPr>
    </w:p>
    <w:p w:rsidR="008F4D03" w:rsidRPr="004478A0" w:rsidRDefault="008F4D03" w:rsidP="008F4D03">
      <w:pPr>
        <w:rPr>
          <w:rFonts w:ascii="Palatino Linotype" w:hAnsi="Palatino Linotype" w:cs="Times New Roman"/>
          <w:sz w:val="28"/>
          <w:szCs w:val="28"/>
        </w:rPr>
      </w:pPr>
      <w:r w:rsidRPr="004478A0">
        <w:rPr>
          <w:rFonts w:ascii="Palatino Linotype" w:hAnsi="Palatino Linotype" w:cs="Times New Roman"/>
          <w:caps/>
          <w:sz w:val="28"/>
          <w:szCs w:val="28"/>
        </w:rPr>
        <w:t>a</w:t>
      </w:r>
      <w:r w:rsidRPr="004478A0">
        <w:rPr>
          <w:rFonts w:ascii="Palatino Linotype" w:hAnsi="Palatino Linotype" w:cs="Times New Roman"/>
          <w:sz w:val="28"/>
          <w:szCs w:val="28"/>
        </w:rPr>
        <w:t>part from the efforts of me, the success of my project depends largely on the encouragement and guidelines of many others. I take this opportunity to express my gratitude to the people who have been instrumental in the successful completion of this project.</w:t>
      </w:r>
    </w:p>
    <w:p w:rsidR="008F4D03" w:rsidRPr="004478A0" w:rsidRDefault="008F4D03" w:rsidP="008F4D03">
      <w:pPr>
        <w:rPr>
          <w:rFonts w:ascii="Palatino Linotype" w:eastAsia="Times New Roman" w:hAnsi="Palatino Linotype" w:cs="Times New Roman"/>
          <w:sz w:val="28"/>
          <w:szCs w:val="28"/>
        </w:rPr>
      </w:pPr>
    </w:p>
    <w:p w:rsidR="008F4D03" w:rsidRPr="004478A0" w:rsidRDefault="008F4D03" w:rsidP="008F4D03">
      <w:pPr>
        <w:rPr>
          <w:rFonts w:ascii="Palatino Linotype" w:hAnsi="Palatino Linotype" w:cs="Times New Roman"/>
          <w:sz w:val="28"/>
          <w:szCs w:val="28"/>
        </w:rPr>
      </w:pPr>
      <w:r w:rsidRPr="004478A0">
        <w:rPr>
          <w:rFonts w:ascii="Palatino Linotype" w:hAnsi="Palatino Linotype" w:cs="Times New Roman"/>
          <w:sz w:val="28"/>
          <w:szCs w:val="28"/>
        </w:rPr>
        <w:t xml:space="preserve">I would like to show my greatest appreciation to my project in-charge, Mrs. </w:t>
      </w:r>
      <w:proofErr w:type="spellStart"/>
      <w:r w:rsidRPr="004478A0">
        <w:rPr>
          <w:rFonts w:ascii="Palatino Linotype" w:hAnsi="Palatino Linotype" w:cs="Times New Roman"/>
          <w:sz w:val="28"/>
          <w:szCs w:val="28"/>
        </w:rPr>
        <w:t>Shalini</w:t>
      </w:r>
      <w:proofErr w:type="spellEnd"/>
      <w:r w:rsidRPr="004478A0">
        <w:rPr>
          <w:rFonts w:ascii="Palatino Linotype" w:hAnsi="Palatino Linotype" w:cs="Times New Roman"/>
          <w:sz w:val="28"/>
          <w:szCs w:val="28"/>
        </w:rPr>
        <w:t xml:space="preserve"> Sharma. I can’t say thank you enough for the tremendous support and help. I feel motivated and encouraged every time I attend her meeting. Without her encouragement and guidance this project work would not have materialized.</w:t>
      </w:r>
    </w:p>
    <w:p w:rsidR="008F4D03" w:rsidRPr="004478A0" w:rsidRDefault="008F4D03" w:rsidP="008F4D03">
      <w:pPr>
        <w:rPr>
          <w:rFonts w:ascii="Palatino Linotype" w:eastAsia="Times New Roman" w:hAnsi="Palatino Linotype" w:cs="Times New Roman"/>
          <w:sz w:val="28"/>
          <w:szCs w:val="28"/>
        </w:rPr>
      </w:pPr>
    </w:p>
    <w:p w:rsidR="008F4D03" w:rsidRPr="004478A0" w:rsidRDefault="008F4D03" w:rsidP="008F4D03">
      <w:pPr>
        <w:rPr>
          <w:rFonts w:ascii="Palatino Linotype" w:eastAsia="Times New Roman" w:hAnsi="Palatino Linotype" w:cs="Times New Roman"/>
          <w:sz w:val="28"/>
          <w:szCs w:val="28"/>
        </w:rPr>
      </w:pPr>
      <w:r w:rsidRPr="004478A0">
        <w:rPr>
          <w:rFonts w:ascii="Palatino Linotype" w:eastAsia="Times New Roman" w:hAnsi="Palatino Linotype" w:cs="Times New Roman"/>
          <w:sz w:val="28"/>
          <w:szCs w:val="28"/>
        </w:rPr>
        <w:t xml:space="preserve">I’m highly grateful to Mr. </w:t>
      </w:r>
      <w:proofErr w:type="spellStart"/>
      <w:r w:rsidRPr="004478A0">
        <w:rPr>
          <w:rFonts w:ascii="Palatino Linotype" w:eastAsia="Times New Roman" w:hAnsi="Palatino Linotype" w:cs="Times New Roman"/>
          <w:sz w:val="28"/>
          <w:szCs w:val="28"/>
        </w:rPr>
        <w:t>C</w:t>
      </w:r>
      <w:r w:rsidR="00B10728">
        <w:rPr>
          <w:rFonts w:ascii="Palatino Linotype" w:eastAsia="Times New Roman" w:hAnsi="Palatino Linotype" w:cs="Times New Roman"/>
          <w:sz w:val="28"/>
          <w:szCs w:val="28"/>
        </w:rPr>
        <w:t>hhotu</w:t>
      </w:r>
      <w:proofErr w:type="spellEnd"/>
      <w:r w:rsidRPr="004478A0">
        <w:rPr>
          <w:rFonts w:ascii="Palatino Linotype" w:eastAsia="Times New Roman" w:hAnsi="Palatino Linotype" w:cs="Times New Roman"/>
          <w:sz w:val="28"/>
          <w:szCs w:val="28"/>
        </w:rPr>
        <w:t>. Sharma, chief instructor at CS InfoTech, for his thorough guidance right from day 1 till the end of training. He actually laid the ground for conceptual understanding of technologies used in project.</w:t>
      </w:r>
    </w:p>
    <w:p w:rsidR="008F4D03" w:rsidRDefault="008F4D03" w:rsidP="008F4D03">
      <w:pPr>
        <w:rPr>
          <w:rFonts w:eastAsia="Times New Roman" w:cs="Times New Roman"/>
          <w:caps/>
          <w:sz w:val="24"/>
          <w:szCs w:val="24"/>
        </w:rPr>
      </w:pPr>
    </w:p>
    <w:p w:rsidR="00612058" w:rsidRDefault="00612058" w:rsidP="008F4D03">
      <w:pPr>
        <w:rPr>
          <w:rFonts w:eastAsia="Times New Roman" w:cs="Times New Roman"/>
          <w:caps/>
          <w:sz w:val="24"/>
          <w:szCs w:val="24"/>
        </w:rPr>
      </w:pPr>
    </w:p>
    <w:p w:rsidR="00612058" w:rsidRDefault="00612058" w:rsidP="008F4D03">
      <w:pPr>
        <w:rPr>
          <w:rFonts w:eastAsia="Times New Roman" w:cs="Times New Roman"/>
          <w:caps/>
          <w:sz w:val="24"/>
          <w:szCs w:val="24"/>
        </w:rPr>
      </w:pPr>
    </w:p>
    <w:p w:rsidR="00612058" w:rsidRDefault="00612058" w:rsidP="008F4D03">
      <w:pPr>
        <w:rPr>
          <w:rFonts w:eastAsia="Times New Roman" w:cs="Times New Roman"/>
          <w:caps/>
          <w:sz w:val="24"/>
          <w:szCs w:val="24"/>
        </w:rPr>
      </w:pPr>
    </w:p>
    <w:p w:rsidR="00612058" w:rsidRPr="009B58B9" w:rsidRDefault="00612058" w:rsidP="008F4D03">
      <w:pPr>
        <w:rPr>
          <w:rFonts w:eastAsia="Times New Roman" w:cs="Times New Roman"/>
          <w:caps/>
          <w:sz w:val="24"/>
          <w:szCs w:val="24"/>
        </w:rPr>
      </w:pPr>
    </w:p>
    <w:p w:rsidR="008F4D03" w:rsidRPr="00294658" w:rsidRDefault="008F4D03" w:rsidP="00294658">
      <w:pPr>
        <w:spacing w:line="360" w:lineRule="auto"/>
        <w:rPr>
          <w:rFonts w:ascii="Palatino Linotype" w:eastAsia="Arial Unicode MS" w:hAnsi="Palatino Linotype" w:cs="Tahoma"/>
          <w:b/>
          <w:caps/>
          <w:sz w:val="36"/>
          <w:szCs w:val="36"/>
          <w:u w:val="single"/>
        </w:rPr>
      </w:pPr>
    </w:p>
    <w:p w:rsidR="008F4D03" w:rsidRDefault="008F4D03" w:rsidP="00421321">
      <w:pPr>
        <w:jc w:val="center"/>
        <w:rPr>
          <w:rFonts w:ascii="Palatino Linotype" w:hAnsi="Palatino Linotype"/>
          <w:b/>
          <w:caps/>
          <w:sz w:val="36"/>
          <w:szCs w:val="36"/>
          <w:u w:val="single"/>
        </w:rPr>
      </w:pPr>
      <w:r w:rsidRPr="00AE2D1E">
        <w:rPr>
          <w:rFonts w:ascii="Palatino Linotype" w:hAnsi="Palatino Linotype"/>
          <w:b/>
          <w:caps/>
          <w:sz w:val="36"/>
          <w:szCs w:val="36"/>
          <w:u w:val="single"/>
        </w:rPr>
        <w:t>Table of contents</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8"/>
        <w:gridCol w:w="5040"/>
        <w:gridCol w:w="2448"/>
      </w:tblGrid>
      <w:tr w:rsidR="008F4D03" w:rsidRPr="006C5DAC" w:rsidTr="00DF5B4D">
        <w:tc>
          <w:tcPr>
            <w:tcW w:w="1368" w:type="dxa"/>
          </w:tcPr>
          <w:p w:rsidR="008F4D03" w:rsidRPr="006C5DAC" w:rsidRDefault="008F4D03" w:rsidP="00DF5B4D">
            <w:pPr>
              <w:jc w:val="center"/>
              <w:rPr>
                <w:rFonts w:ascii="Palatino Linotype" w:hAnsi="Palatino Linotype"/>
                <w:b/>
                <w:caps/>
                <w:sz w:val="28"/>
                <w:szCs w:val="28"/>
              </w:rPr>
            </w:pPr>
            <w:r w:rsidRPr="006C5DAC">
              <w:rPr>
                <w:rFonts w:ascii="Palatino Linotype" w:hAnsi="Palatino Linotype"/>
                <w:b/>
                <w:caps/>
                <w:sz w:val="28"/>
                <w:szCs w:val="28"/>
              </w:rPr>
              <w:t>s. no.</w:t>
            </w:r>
          </w:p>
        </w:tc>
        <w:tc>
          <w:tcPr>
            <w:tcW w:w="5040" w:type="dxa"/>
          </w:tcPr>
          <w:p w:rsidR="008F4D03" w:rsidRPr="006C5DAC" w:rsidRDefault="008F4D03" w:rsidP="00DF5B4D">
            <w:pPr>
              <w:jc w:val="center"/>
              <w:rPr>
                <w:rFonts w:ascii="Palatino Linotype" w:hAnsi="Palatino Linotype"/>
                <w:b/>
                <w:caps/>
                <w:sz w:val="28"/>
                <w:szCs w:val="28"/>
              </w:rPr>
            </w:pPr>
            <w:r w:rsidRPr="006C5DAC">
              <w:rPr>
                <w:rFonts w:ascii="Palatino Linotype" w:hAnsi="Palatino Linotype"/>
                <w:b/>
                <w:caps/>
                <w:sz w:val="28"/>
                <w:szCs w:val="28"/>
              </w:rPr>
              <w:t>topic</w:t>
            </w:r>
          </w:p>
        </w:tc>
        <w:tc>
          <w:tcPr>
            <w:tcW w:w="2448" w:type="dxa"/>
          </w:tcPr>
          <w:p w:rsidR="008F4D03" w:rsidRPr="006C5DAC" w:rsidRDefault="008F4D03" w:rsidP="00DF5B4D">
            <w:pPr>
              <w:jc w:val="center"/>
              <w:rPr>
                <w:rFonts w:ascii="Palatino Linotype" w:hAnsi="Palatino Linotype"/>
                <w:b/>
                <w:caps/>
                <w:sz w:val="28"/>
                <w:szCs w:val="28"/>
              </w:rPr>
            </w:pPr>
            <w:r w:rsidRPr="006C5DAC">
              <w:rPr>
                <w:rFonts w:ascii="Palatino Linotype" w:hAnsi="Palatino Linotype"/>
                <w:b/>
                <w:caps/>
                <w:sz w:val="28"/>
                <w:szCs w:val="28"/>
              </w:rPr>
              <w:t>page no.</w:t>
            </w:r>
          </w:p>
        </w:tc>
      </w:tr>
      <w:tr w:rsidR="008F4D03" w:rsidRPr="006C5DAC" w:rsidTr="00DF5B4D">
        <w:tc>
          <w:tcPr>
            <w:tcW w:w="1368" w:type="dxa"/>
          </w:tcPr>
          <w:p w:rsidR="008F4D03" w:rsidRPr="006C5DAC" w:rsidRDefault="008F4D03" w:rsidP="00DF5B4D">
            <w:pPr>
              <w:jc w:val="center"/>
              <w:rPr>
                <w:rFonts w:ascii="Palatino Linotype" w:hAnsi="Palatino Linotype"/>
                <w:caps/>
                <w:sz w:val="28"/>
                <w:szCs w:val="28"/>
              </w:rPr>
            </w:pPr>
            <w:r w:rsidRPr="006C5DAC">
              <w:rPr>
                <w:rFonts w:ascii="Palatino Linotype" w:hAnsi="Palatino Linotype"/>
                <w:caps/>
                <w:sz w:val="28"/>
                <w:szCs w:val="28"/>
              </w:rPr>
              <w:t>1</w:t>
            </w:r>
          </w:p>
        </w:tc>
        <w:tc>
          <w:tcPr>
            <w:tcW w:w="5040" w:type="dxa"/>
          </w:tcPr>
          <w:p w:rsidR="008F4D03" w:rsidRPr="006C5DAC" w:rsidRDefault="008F4D03" w:rsidP="00DF5B4D">
            <w:pPr>
              <w:spacing w:line="240" w:lineRule="auto"/>
              <w:rPr>
                <w:rFonts w:ascii="Palatino Linotype" w:hAnsi="Palatino Linotype"/>
                <w:sz w:val="28"/>
                <w:szCs w:val="28"/>
              </w:rPr>
            </w:pPr>
            <w:r w:rsidRPr="006C5DAC">
              <w:rPr>
                <w:rFonts w:ascii="Palatino Linotype" w:hAnsi="Palatino Linotype"/>
                <w:sz w:val="28"/>
                <w:szCs w:val="28"/>
              </w:rPr>
              <w:t>Company Profile</w:t>
            </w:r>
          </w:p>
        </w:tc>
        <w:tc>
          <w:tcPr>
            <w:tcW w:w="2448" w:type="dxa"/>
          </w:tcPr>
          <w:p w:rsidR="008F4D03" w:rsidRPr="006C5DAC" w:rsidRDefault="00421321" w:rsidP="00DF5B4D">
            <w:pPr>
              <w:jc w:val="center"/>
              <w:rPr>
                <w:rFonts w:ascii="Palatino Linotype" w:hAnsi="Palatino Linotype"/>
                <w:caps/>
                <w:sz w:val="28"/>
                <w:szCs w:val="28"/>
              </w:rPr>
            </w:pPr>
            <w:r>
              <w:rPr>
                <w:rFonts w:ascii="Palatino Linotype" w:hAnsi="Palatino Linotype"/>
                <w:caps/>
                <w:sz w:val="28"/>
                <w:szCs w:val="28"/>
              </w:rPr>
              <w:t>4</w:t>
            </w:r>
            <w:r w:rsidR="008F4D03" w:rsidRPr="006C5DAC">
              <w:rPr>
                <w:rFonts w:ascii="Palatino Linotype" w:hAnsi="Palatino Linotype"/>
                <w:caps/>
                <w:sz w:val="28"/>
                <w:szCs w:val="28"/>
              </w:rPr>
              <w:t>-</w:t>
            </w:r>
            <w:r>
              <w:rPr>
                <w:rFonts w:ascii="Palatino Linotype" w:hAnsi="Palatino Linotype"/>
                <w:caps/>
                <w:sz w:val="28"/>
                <w:szCs w:val="28"/>
              </w:rPr>
              <w:t>6</w:t>
            </w:r>
          </w:p>
        </w:tc>
      </w:tr>
      <w:tr w:rsidR="008F4D03" w:rsidRPr="006C5DAC" w:rsidTr="00DF5B4D">
        <w:tc>
          <w:tcPr>
            <w:tcW w:w="1368" w:type="dxa"/>
          </w:tcPr>
          <w:p w:rsidR="008F4D03" w:rsidRPr="006C5DAC" w:rsidRDefault="008F4D03" w:rsidP="00DF5B4D">
            <w:pPr>
              <w:jc w:val="center"/>
              <w:rPr>
                <w:rFonts w:ascii="Palatino Linotype" w:hAnsi="Palatino Linotype"/>
                <w:caps/>
                <w:sz w:val="28"/>
                <w:szCs w:val="28"/>
              </w:rPr>
            </w:pPr>
          </w:p>
        </w:tc>
        <w:tc>
          <w:tcPr>
            <w:tcW w:w="5040" w:type="dxa"/>
          </w:tcPr>
          <w:p w:rsidR="008F4D03" w:rsidRPr="006C5DAC" w:rsidRDefault="008F4D03" w:rsidP="00DF5B4D">
            <w:pPr>
              <w:spacing w:line="240" w:lineRule="auto"/>
              <w:rPr>
                <w:rFonts w:ascii="Palatino Linotype" w:hAnsi="Palatino Linotype"/>
                <w:sz w:val="28"/>
                <w:szCs w:val="28"/>
              </w:rPr>
            </w:pPr>
            <w:r w:rsidRPr="006C5DAC">
              <w:rPr>
                <w:rFonts w:ascii="Palatino Linotype" w:hAnsi="Palatino Linotype"/>
                <w:sz w:val="28"/>
                <w:szCs w:val="28"/>
              </w:rPr>
              <w:t xml:space="preserve">   (i) About Company Philosophy</w:t>
            </w:r>
          </w:p>
        </w:tc>
        <w:tc>
          <w:tcPr>
            <w:tcW w:w="2448" w:type="dxa"/>
          </w:tcPr>
          <w:p w:rsidR="008F4D03" w:rsidRPr="006C5DAC" w:rsidRDefault="00421321" w:rsidP="00DF5B4D">
            <w:pPr>
              <w:jc w:val="center"/>
              <w:rPr>
                <w:rFonts w:ascii="Palatino Linotype" w:hAnsi="Palatino Linotype"/>
                <w:caps/>
                <w:sz w:val="28"/>
                <w:szCs w:val="28"/>
              </w:rPr>
            </w:pPr>
            <w:r>
              <w:rPr>
                <w:rFonts w:ascii="Palatino Linotype" w:hAnsi="Palatino Linotype"/>
                <w:caps/>
                <w:sz w:val="28"/>
                <w:szCs w:val="28"/>
              </w:rPr>
              <w:t>4</w:t>
            </w:r>
          </w:p>
        </w:tc>
      </w:tr>
      <w:tr w:rsidR="008F4D03" w:rsidRPr="006C5DAC" w:rsidTr="00DF5B4D">
        <w:tc>
          <w:tcPr>
            <w:tcW w:w="1368" w:type="dxa"/>
          </w:tcPr>
          <w:p w:rsidR="008F4D03" w:rsidRPr="006C5DAC" w:rsidRDefault="008F4D03" w:rsidP="00DF5B4D">
            <w:pPr>
              <w:jc w:val="center"/>
              <w:rPr>
                <w:rFonts w:ascii="Palatino Linotype" w:hAnsi="Palatino Linotype"/>
                <w:caps/>
                <w:sz w:val="28"/>
                <w:szCs w:val="28"/>
              </w:rPr>
            </w:pPr>
          </w:p>
        </w:tc>
        <w:tc>
          <w:tcPr>
            <w:tcW w:w="5040" w:type="dxa"/>
          </w:tcPr>
          <w:p w:rsidR="008F4D03" w:rsidRPr="006C5DAC" w:rsidRDefault="008F4D03" w:rsidP="00DF5B4D">
            <w:pPr>
              <w:spacing w:line="240" w:lineRule="auto"/>
              <w:rPr>
                <w:rFonts w:ascii="Palatino Linotype" w:hAnsi="Palatino Linotype"/>
                <w:sz w:val="28"/>
                <w:szCs w:val="28"/>
              </w:rPr>
            </w:pPr>
            <w:r w:rsidRPr="006C5DAC">
              <w:rPr>
                <w:rFonts w:ascii="Palatino Linotype" w:hAnsi="Palatino Linotype"/>
                <w:sz w:val="28"/>
                <w:szCs w:val="28"/>
              </w:rPr>
              <w:t xml:space="preserve">   (ii) Management</w:t>
            </w:r>
          </w:p>
        </w:tc>
        <w:tc>
          <w:tcPr>
            <w:tcW w:w="2448" w:type="dxa"/>
          </w:tcPr>
          <w:p w:rsidR="008F4D03" w:rsidRPr="006C5DAC" w:rsidRDefault="00421321" w:rsidP="00DF5B4D">
            <w:pPr>
              <w:jc w:val="center"/>
              <w:rPr>
                <w:rFonts w:ascii="Palatino Linotype" w:hAnsi="Palatino Linotype"/>
                <w:caps/>
                <w:sz w:val="28"/>
                <w:szCs w:val="28"/>
              </w:rPr>
            </w:pPr>
            <w:r>
              <w:rPr>
                <w:rFonts w:ascii="Palatino Linotype" w:hAnsi="Palatino Linotype"/>
                <w:caps/>
                <w:sz w:val="28"/>
                <w:szCs w:val="28"/>
              </w:rPr>
              <w:t>5</w:t>
            </w:r>
          </w:p>
        </w:tc>
      </w:tr>
      <w:tr w:rsidR="008F4D03" w:rsidRPr="006C5DAC" w:rsidTr="00DF5B4D">
        <w:tc>
          <w:tcPr>
            <w:tcW w:w="1368" w:type="dxa"/>
          </w:tcPr>
          <w:p w:rsidR="008F4D03" w:rsidRPr="006C5DAC" w:rsidRDefault="008F4D03" w:rsidP="00DF5B4D">
            <w:pPr>
              <w:jc w:val="center"/>
              <w:rPr>
                <w:rFonts w:ascii="Palatino Linotype" w:hAnsi="Palatino Linotype"/>
                <w:caps/>
                <w:sz w:val="28"/>
                <w:szCs w:val="28"/>
              </w:rPr>
            </w:pPr>
            <w:r w:rsidRPr="006C5DAC">
              <w:rPr>
                <w:rFonts w:ascii="Palatino Linotype" w:hAnsi="Palatino Linotype"/>
                <w:caps/>
                <w:sz w:val="28"/>
                <w:szCs w:val="28"/>
              </w:rPr>
              <w:t>2</w:t>
            </w:r>
          </w:p>
        </w:tc>
        <w:tc>
          <w:tcPr>
            <w:tcW w:w="5040" w:type="dxa"/>
          </w:tcPr>
          <w:p w:rsidR="008F4D03" w:rsidRPr="006C5DAC" w:rsidRDefault="008F4D03" w:rsidP="00DF5B4D">
            <w:pPr>
              <w:spacing w:line="240" w:lineRule="auto"/>
              <w:rPr>
                <w:rFonts w:ascii="Palatino Linotype" w:hAnsi="Palatino Linotype"/>
                <w:sz w:val="28"/>
                <w:szCs w:val="28"/>
              </w:rPr>
            </w:pPr>
            <w:r w:rsidRPr="006C5DAC">
              <w:rPr>
                <w:rFonts w:ascii="Palatino Linotype" w:hAnsi="Palatino Linotype"/>
                <w:sz w:val="28"/>
                <w:szCs w:val="28"/>
              </w:rPr>
              <w:t>Introduction</w:t>
            </w:r>
          </w:p>
        </w:tc>
        <w:tc>
          <w:tcPr>
            <w:tcW w:w="2448" w:type="dxa"/>
          </w:tcPr>
          <w:p w:rsidR="008F4D03" w:rsidRPr="006C5DAC" w:rsidRDefault="00421321" w:rsidP="00DF5B4D">
            <w:pPr>
              <w:jc w:val="center"/>
              <w:rPr>
                <w:rFonts w:ascii="Palatino Linotype" w:hAnsi="Palatino Linotype"/>
                <w:caps/>
                <w:sz w:val="28"/>
                <w:szCs w:val="28"/>
              </w:rPr>
            </w:pPr>
            <w:r>
              <w:rPr>
                <w:rFonts w:ascii="Palatino Linotype" w:hAnsi="Palatino Linotype"/>
                <w:caps/>
                <w:sz w:val="28"/>
                <w:szCs w:val="28"/>
              </w:rPr>
              <w:t>7</w:t>
            </w:r>
            <w:r w:rsidR="00294658">
              <w:rPr>
                <w:rFonts w:ascii="Palatino Linotype" w:hAnsi="Palatino Linotype"/>
                <w:caps/>
                <w:sz w:val="28"/>
                <w:szCs w:val="28"/>
              </w:rPr>
              <w:t>-</w:t>
            </w:r>
            <w:r>
              <w:rPr>
                <w:rFonts w:ascii="Palatino Linotype" w:hAnsi="Palatino Linotype"/>
                <w:caps/>
                <w:sz w:val="28"/>
                <w:szCs w:val="28"/>
              </w:rPr>
              <w:t>20</w:t>
            </w:r>
          </w:p>
        </w:tc>
      </w:tr>
      <w:tr w:rsidR="008F4D03" w:rsidRPr="006C5DAC" w:rsidTr="00DF5B4D">
        <w:tc>
          <w:tcPr>
            <w:tcW w:w="1368" w:type="dxa"/>
          </w:tcPr>
          <w:p w:rsidR="008F4D03" w:rsidRPr="006C5DAC" w:rsidRDefault="008F4D03" w:rsidP="00DF5B4D">
            <w:pPr>
              <w:jc w:val="center"/>
              <w:rPr>
                <w:rFonts w:ascii="Palatino Linotype" w:hAnsi="Palatino Linotype"/>
                <w:caps/>
                <w:sz w:val="28"/>
                <w:szCs w:val="28"/>
              </w:rPr>
            </w:pPr>
          </w:p>
        </w:tc>
        <w:tc>
          <w:tcPr>
            <w:tcW w:w="5040" w:type="dxa"/>
          </w:tcPr>
          <w:p w:rsidR="008F4D03" w:rsidRPr="006C5DAC" w:rsidRDefault="008F4D03" w:rsidP="00DF5B4D">
            <w:pPr>
              <w:spacing w:line="240" w:lineRule="auto"/>
              <w:ind w:left="432" w:hanging="432"/>
              <w:rPr>
                <w:rFonts w:ascii="Palatino Linotype" w:hAnsi="Palatino Linotype"/>
                <w:sz w:val="28"/>
                <w:szCs w:val="28"/>
              </w:rPr>
            </w:pPr>
            <w:r w:rsidRPr="006C5DAC">
              <w:rPr>
                <w:rFonts w:ascii="Palatino Linotype" w:hAnsi="Palatino Linotype"/>
                <w:sz w:val="28"/>
                <w:szCs w:val="28"/>
              </w:rPr>
              <w:t xml:space="preserve">   (i) Statement about the problem-  Existing system</w:t>
            </w:r>
          </w:p>
        </w:tc>
        <w:tc>
          <w:tcPr>
            <w:tcW w:w="2448" w:type="dxa"/>
          </w:tcPr>
          <w:p w:rsidR="008F4D03" w:rsidRPr="006C5DAC" w:rsidRDefault="00421321" w:rsidP="00DF5B4D">
            <w:pPr>
              <w:jc w:val="center"/>
              <w:rPr>
                <w:rFonts w:ascii="Palatino Linotype" w:hAnsi="Palatino Linotype"/>
                <w:caps/>
                <w:sz w:val="28"/>
                <w:szCs w:val="28"/>
              </w:rPr>
            </w:pPr>
            <w:r>
              <w:rPr>
                <w:rFonts w:ascii="Palatino Linotype" w:hAnsi="Palatino Linotype"/>
                <w:caps/>
                <w:sz w:val="28"/>
                <w:szCs w:val="28"/>
              </w:rPr>
              <w:t>8</w:t>
            </w:r>
          </w:p>
        </w:tc>
      </w:tr>
      <w:tr w:rsidR="008F4D03" w:rsidRPr="006C5DAC" w:rsidTr="00DF5B4D">
        <w:tc>
          <w:tcPr>
            <w:tcW w:w="1368" w:type="dxa"/>
          </w:tcPr>
          <w:p w:rsidR="008F4D03" w:rsidRPr="006C5DAC" w:rsidRDefault="008F4D03" w:rsidP="00DF5B4D">
            <w:pPr>
              <w:jc w:val="center"/>
              <w:rPr>
                <w:rFonts w:ascii="Palatino Linotype" w:hAnsi="Palatino Linotype"/>
                <w:caps/>
                <w:sz w:val="28"/>
                <w:szCs w:val="28"/>
              </w:rPr>
            </w:pPr>
          </w:p>
        </w:tc>
        <w:tc>
          <w:tcPr>
            <w:tcW w:w="5040" w:type="dxa"/>
          </w:tcPr>
          <w:p w:rsidR="008F4D03" w:rsidRPr="006C5DAC" w:rsidRDefault="008F4D03" w:rsidP="00DF5B4D">
            <w:pPr>
              <w:spacing w:line="240" w:lineRule="auto"/>
              <w:rPr>
                <w:rFonts w:ascii="Palatino Linotype" w:hAnsi="Palatino Linotype"/>
                <w:sz w:val="28"/>
                <w:szCs w:val="28"/>
              </w:rPr>
            </w:pPr>
            <w:r w:rsidRPr="006C5DAC">
              <w:rPr>
                <w:rFonts w:ascii="Palatino Linotype" w:hAnsi="Palatino Linotype"/>
                <w:sz w:val="28"/>
                <w:szCs w:val="28"/>
              </w:rPr>
              <w:t xml:space="preserve">   (ii) Objectives of Project</w:t>
            </w:r>
          </w:p>
        </w:tc>
        <w:tc>
          <w:tcPr>
            <w:tcW w:w="2448" w:type="dxa"/>
          </w:tcPr>
          <w:p w:rsidR="008F4D03" w:rsidRPr="006C5DAC" w:rsidRDefault="00421321" w:rsidP="00DF5B4D">
            <w:pPr>
              <w:jc w:val="center"/>
              <w:rPr>
                <w:rFonts w:ascii="Palatino Linotype" w:hAnsi="Palatino Linotype"/>
                <w:caps/>
                <w:sz w:val="28"/>
                <w:szCs w:val="28"/>
              </w:rPr>
            </w:pPr>
            <w:r>
              <w:rPr>
                <w:rFonts w:ascii="Palatino Linotype" w:hAnsi="Palatino Linotype"/>
                <w:caps/>
                <w:sz w:val="28"/>
                <w:szCs w:val="28"/>
              </w:rPr>
              <w:t>9</w:t>
            </w:r>
          </w:p>
        </w:tc>
      </w:tr>
      <w:tr w:rsidR="008F4D03" w:rsidRPr="006C5DAC" w:rsidTr="00DF5B4D">
        <w:tc>
          <w:tcPr>
            <w:tcW w:w="1368" w:type="dxa"/>
          </w:tcPr>
          <w:p w:rsidR="008F4D03" w:rsidRPr="006C5DAC" w:rsidRDefault="008F4D03" w:rsidP="00DF5B4D">
            <w:pPr>
              <w:jc w:val="center"/>
              <w:rPr>
                <w:rFonts w:ascii="Palatino Linotype" w:hAnsi="Palatino Linotype"/>
                <w:caps/>
                <w:sz w:val="28"/>
                <w:szCs w:val="28"/>
              </w:rPr>
            </w:pPr>
          </w:p>
        </w:tc>
        <w:tc>
          <w:tcPr>
            <w:tcW w:w="5040" w:type="dxa"/>
          </w:tcPr>
          <w:p w:rsidR="008F4D03" w:rsidRPr="006C5DAC" w:rsidRDefault="008F4D03" w:rsidP="00DF5B4D">
            <w:pPr>
              <w:rPr>
                <w:rFonts w:ascii="Palatino Linotype" w:hAnsi="Palatino Linotype"/>
                <w:sz w:val="28"/>
                <w:szCs w:val="28"/>
              </w:rPr>
            </w:pPr>
            <w:r w:rsidRPr="006C5DAC">
              <w:rPr>
                <w:rFonts w:ascii="Palatino Linotype" w:hAnsi="Palatino Linotype"/>
                <w:sz w:val="28"/>
                <w:szCs w:val="28"/>
              </w:rPr>
              <w:t xml:space="preserve">   (iii) Working Environment</w:t>
            </w:r>
          </w:p>
        </w:tc>
        <w:tc>
          <w:tcPr>
            <w:tcW w:w="2448" w:type="dxa"/>
          </w:tcPr>
          <w:p w:rsidR="008F4D03" w:rsidRPr="006C5DAC" w:rsidRDefault="009C498F" w:rsidP="00DF5B4D">
            <w:pPr>
              <w:jc w:val="center"/>
              <w:rPr>
                <w:rFonts w:ascii="Palatino Linotype" w:hAnsi="Palatino Linotype"/>
                <w:caps/>
                <w:sz w:val="28"/>
                <w:szCs w:val="28"/>
              </w:rPr>
            </w:pPr>
            <w:r>
              <w:rPr>
                <w:rFonts w:ascii="Palatino Linotype" w:hAnsi="Palatino Linotype"/>
                <w:caps/>
                <w:sz w:val="28"/>
                <w:szCs w:val="28"/>
              </w:rPr>
              <w:t>1</w:t>
            </w:r>
            <w:r w:rsidR="00421321">
              <w:rPr>
                <w:rFonts w:ascii="Palatino Linotype" w:hAnsi="Palatino Linotype"/>
                <w:caps/>
                <w:sz w:val="28"/>
                <w:szCs w:val="28"/>
              </w:rPr>
              <w:t>0-15</w:t>
            </w:r>
          </w:p>
        </w:tc>
      </w:tr>
      <w:tr w:rsidR="008F4D03" w:rsidRPr="006C5DAC" w:rsidTr="00DF5B4D">
        <w:tc>
          <w:tcPr>
            <w:tcW w:w="1368" w:type="dxa"/>
          </w:tcPr>
          <w:p w:rsidR="008F4D03" w:rsidRPr="006C5DAC" w:rsidRDefault="00294658" w:rsidP="00DF5B4D">
            <w:pPr>
              <w:jc w:val="center"/>
              <w:rPr>
                <w:rFonts w:ascii="Palatino Linotype" w:hAnsi="Palatino Linotype"/>
                <w:caps/>
                <w:sz w:val="28"/>
                <w:szCs w:val="28"/>
              </w:rPr>
            </w:pPr>
            <w:r>
              <w:rPr>
                <w:rFonts w:ascii="Palatino Linotype" w:hAnsi="Palatino Linotype"/>
                <w:caps/>
                <w:sz w:val="28"/>
                <w:szCs w:val="28"/>
              </w:rPr>
              <w:t>3</w:t>
            </w:r>
          </w:p>
        </w:tc>
        <w:tc>
          <w:tcPr>
            <w:tcW w:w="5040" w:type="dxa"/>
          </w:tcPr>
          <w:p w:rsidR="008F4D03" w:rsidRPr="006C5DAC" w:rsidRDefault="008F4D03" w:rsidP="00DF5B4D">
            <w:pPr>
              <w:rPr>
                <w:rFonts w:ascii="Palatino Linotype" w:hAnsi="Palatino Linotype"/>
                <w:sz w:val="28"/>
                <w:szCs w:val="28"/>
              </w:rPr>
            </w:pPr>
            <w:r w:rsidRPr="006C5DAC">
              <w:rPr>
                <w:rFonts w:ascii="Palatino Linotype" w:hAnsi="Palatino Linotype"/>
                <w:sz w:val="28"/>
                <w:szCs w:val="28"/>
              </w:rPr>
              <w:t>System Design</w:t>
            </w:r>
          </w:p>
        </w:tc>
        <w:tc>
          <w:tcPr>
            <w:tcW w:w="2448" w:type="dxa"/>
          </w:tcPr>
          <w:p w:rsidR="008F4D03" w:rsidRPr="006C5DAC" w:rsidRDefault="00421321" w:rsidP="00DF5B4D">
            <w:pPr>
              <w:jc w:val="center"/>
              <w:rPr>
                <w:rFonts w:ascii="Palatino Linotype" w:hAnsi="Palatino Linotype"/>
                <w:caps/>
                <w:sz w:val="28"/>
                <w:szCs w:val="28"/>
              </w:rPr>
            </w:pPr>
            <w:r>
              <w:rPr>
                <w:rFonts w:ascii="Palatino Linotype" w:hAnsi="Palatino Linotype"/>
                <w:caps/>
                <w:sz w:val="28"/>
                <w:szCs w:val="28"/>
              </w:rPr>
              <w:t>21</w:t>
            </w:r>
          </w:p>
        </w:tc>
      </w:tr>
      <w:tr w:rsidR="008F4D03" w:rsidRPr="006C5DAC" w:rsidTr="00DF5B4D">
        <w:tc>
          <w:tcPr>
            <w:tcW w:w="1368" w:type="dxa"/>
          </w:tcPr>
          <w:p w:rsidR="008F4D03" w:rsidRPr="006C5DAC" w:rsidRDefault="008F4D03" w:rsidP="00DF5B4D">
            <w:pPr>
              <w:jc w:val="center"/>
              <w:rPr>
                <w:rFonts w:ascii="Palatino Linotype" w:hAnsi="Palatino Linotype"/>
                <w:caps/>
                <w:sz w:val="28"/>
                <w:szCs w:val="28"/>
              </w:rPr>
            </w:pPr>
          </w:p>
        </w:tc>
        <w:tc>
          <w:tcPr>
            <w:tcW w:w="5040" w:type="dxa"/>
          </w:tcPr>
          <w:p w:rsidR="008F4D03" w:rsidRPr="006C5DAC" w:rsidRDefault="00421321" w:rsidP="00DF5B4D">
            <w:pPr>
              <w:rPr>
                <w:rFonts w:ascii="Palatino Linotype" w:hAnsi="Palatino Linotype"/>
                <w:sz w:val="28"/>
                <w:szCs w:val="28"/>
              </w:rPr>
            </w:pPr>
            <w:r>
              <w:rPr>
                <w:rFonts w:ascii="Palatino Linotype" w:hAnsi="Palatino Linotype"/>
                <w:sz w:val="28"/>
                <w:szCs w:val="28"/>
              </w:rPr>
              <w:t xml:space="preserve">   (iii</w:t>
            </w:r>
            <w:r w:rsidR="008F4D03" w:rsidRPr="006C5DAC">
              <w:rPr>
                <w:rFonts w:ascii="Palatino Linotype" w:hAnsi="Palatino Linotype"/>
                <w:sz w:val="28"/>
                <w:szCs w:val="28"/>
              </w:rPr>
              <w:t>) Database Files</w:t>
            </w:r>
          </w:p>
        </w:tc>
        <w:tc>
          <w:tcPr>
            <w:tcW w:w="2448" w:type="dxa"/>
          </w:tcPr>
          <w:p w:rsidR="008F4D03" w:rsidRPr="006C5DAC" w:rsidRDefault="00421321" w:rsidP="00DF5B4D">
            <w:pPr>
              <w:jc w:val="center"/>
              <w:rPr>
                <w:rFonts w:ascii="Palatino Linotype" w:hAnsi="Palatino Linotype"/>
                <w:caps/>
                <w:sz w:val="28"/>
                <w:szCs w:val="28"/>
              </w:rPr>
            </w:pPr>
            <w:r>
              <w:rPr>
                <w:rFonts w:ascii="Palatino Linotype" w:hAnsi="Palatino Linotype"/>
                <w:caps/>
                <w:sz w:val="28"/>
                <w:szCs w:val="28"/>
              </w:rPr>
              <w:t>24</w:t>
            </w:r>
          </w:p>
        </w:tc>
      </w:tr>
      <w:tr w:rsidR="008F4D03" w:rsidRPr="006C5DAC" w:rsidTr="00DF5B4D">
        <w:tc>
          <w:tcPr>
            <w:tcW w:w="1368" w:type="dxa"/>
          </w:tcPr>
          <w:p w:rsidR="008F4D03" w:rsidRPr="006C5DAC" w:rsidRDefault="008F4D03" w:rsidP="00DF5B4D">
            <w:pPr>
              <w:jc w:val="center"/>
              <w:rPr>
                <w:rFonts w:ascii="Palatino Linotype" w:hAnsi="Palatino Linotype"/>
                <w:caps/>
                <w:sz w:val="28"/>
                <w:szCs w:val="28"/>
              </w:rPr>
            </w:pPr>
          </w:p>
        </w:tc>
        <w:tc>
          <w:tcPr>
            <w:tcW w:w="5040" w:type="dxa"/>
          </w:tcPr>
          <w:p w:rsidR="008F4D03" w:rsidRPr="006C5DAC" w:rsidRDefault="00421321" w:rsidP="00DF5B4D">
            <w:pPr>
              <w:rPr>
                <w:rFonts w:ascii="Palatino Linotype" w:hAnsi="Palatino Linotype"/>
                <w:sz w:val="28"/>
                <w:szCs w:val="28"/>
              </w:rPr>
            </w:pPr>
            <w:r>
              <w:rPr>
                <w:rFonts w:ascii="Palatino Linotype" w:hAnsi="Palatino Linotype"/>
                <w:sz w:val="28"/>
                <w:szCs w:val="28"/>
              </w:rPr>
              <w:t xml:space="preserve">   (v</w:t>
            </w:r>
            <w:r w:rsidR="008F4D03" w:rsidRPr="006C5DAC">
              <w:rPr>
                <w:rFonts w:ascii="Palatino Linotype" w:hAnsi="Palatino Linotype"/>
                <w:sz w:val="28"/>
                <w:szCs w:val="28"/>
              </w:rPr>
              <w:t>) Screen Shots</w:t>
            </w:r>
          </w:p>
        </w:tc>
        <w:tc>
          <w:tcPr>
            <w:tcW w:w="2448" w:type="dxa"/>
          </w:tcPr>
          <w:p w:rsidR="008F4D03" w:rsidRPr="006C5DAC" w:rsidRDefault="00421321" w:rsidP="00DF5B4D">
            <w:pPr>
              <w:jc w:val="center"/>
              <w:rPr>
                <w:rFonts w:ascii="Palatino Linotype" w:hAnsi="Palatino Linotype"/>
                <w:caps/>
                <w:sz w:val="28"/>
                <w:szCs w:val="28"/>
              </w:rPr>
            </w:pPr>
            <w:r>
              <w:rPr>
                <w:rFonts w:ascii="Palatino Linotype" w:hAnsi="Palatino Linotype"/>
                <w:caps/>
                <w:sz w:val="28"/>
                <w:szCs w:val="28"/>
              </w:rPr>
              <w:t>27-30</w:t>
            </w:r>
          </w:p>
        </w:tc>
      </w:tr>
      <w:tr w:rsidR="008F4D03" w:rsidRPr="006C5DAC" w:rsidTr="00DF5B4D">
        <w:tc>
          <w:tcPr>
            <w:tcW w:w="1368" w:type="dxa"/>
          </w:tcPr>
          <w:p w:rsidR="008F4D03" w:rsidRPr="006C5DAC" w:rsidRDefault="00294658" w:rsidP="00DF5B4D">
            <w:pPr>
              <w:jc w:val="center"/>
              <w:rPr>
                <w:rFonts w:ascii="Palatino Linotype" w:hAnsi="Palatino Linotype"/>
                <w:caps/>
                <w:sz w:val="28"/>
                <w:szCs w:val="28"/>
              </w:rPr>
            </w:pPr>
            <w:r>
              <w:rPr>
                <w:rFonts w:ascii="Palatino Linotype" w:hAnsi="Palatino Linotype"/>
                <w:caps/>
                <w:sz w:val="28"/>
                <w:szCs w:val="28"/>
              </w:rPr>
              <w:t>4</w:t>
            </w:r>
          </w:p>
        </w:tc>
        <w:tc>
          <w:tcPr>
            <w:tcW w:w="5040" w:type="dxa"/>
          </w:tcPr>
          <w:p w:rsidR="008F4D03" w:rsidRPr="006C5DAC" w:rsidRDefault="008F4D03" w:rsidP="00DF5B4D">
            <w:pPr>
              <w:rPr>
                <w:rFonts w:ascii="Palatino Linotype" w:hAnsi="Palatino Linotype"/>
                <w:sz w:val="28"/>
                <w:szCs w:val="28"/>
              </w:rPr>
            </w:pPr>
            <w:r w:rsidRPr="006C5DAC">
              <w:rPr>
                <w:rFonts w:ascii="Palatino Linotype" w:hAnsi="Palatino Linotype"/>
                <w:sz w:val="28"/>
                <w:szCs w:val="28"/>
              </w:rPr>
              <w:t>Conclusion</w:t>
            </w:r>
          </w:p>
        </w:tc>
        <w:tc>
          <w:tcPr>
            <w:tcW w:w="2448" w:type="dxa"/>
          </w:tcPr>
          <w:p w:rsidR="008F4D03" w:rsidRPr="006C5DAC" w:rsidRDefault="00421321" w:rsidP="00DF5B4D">
            <w:pPr>
              <w:jc w:val="center"/>
              <w:rPr>
                <w:rFonts w:ascii="Palatino Linotype" w:hAnsi="Palatino Linotype"/>
                <w:caps/>
                <w:sz w:val="28"/>
                <w:szCs w:val="28"/>
              </w:rPr>
            </w:pPr>
            <w:r>
              <w:rPr>
                <w:rFonts w:ascii="Palatino Linotype" w:hAnsi="Palatino Linotype"/>
                <w:caps/>
                <w:sz w:val="28"/>
                <w:szCs w:val="28"/>
              </w:rPr>
              <w:t>31</w:t>
            </w:r>
          </w:p>
        </w:tc>
      </w:tr>
    </w:tbl>
    <w:p w:rsidR="00421321" w:rsidRDefault="00421321" w:rsidP="00421321">
      <w:pPr>
        <w:spacing w:line="360" w:lineRule="auto"/>
        <w:rPr>
          <w:rFonts w:ascii="Palatino Linotype" w:eastAsia="Arial Unicode MS" w:hAnsi="Palatino Linotype" w:cs="Tahoma"/>
          <w:b/>
          <w:caps/>
          <w:sz w:val="36"/>
          <w:szCs w:val="36"/>
          <w:u w:val="single"/>
        </w:rPr>
      </w:pPr>
    </w:p>
    <w:p w:rsidR="00612058" w:rsidRDefault="00612058" w:rsidP="00421321">
      <w:pPr>
        <w:spacing w:line="360" w:lineRule="auto"/>
        <w:rPr>
          <w:rFonts w:ascii="Palatino Linotype" w:eastAsia="Arial Unicode MS" w:hAnsi="Palatino Linotype" w:cs="Tahoma"/>
          <w:b/>
          <w:caps/>
          <w:sz w:val="36"/>
          <w:szCs w:val="36"/>
          <w:u w:val="single"/>
        </w:rPr>
      </w:pPr>
    </w:p>
    <w:p w:rsidR="00612058" w:rsidRDefault="00612058" w:rsidP="00421321">
      <w:pPr>
        <w:spacing w:line="360" w:lineRule="auto"/>
        <w:rPr>
          <w:rFonts w:ascii="Palatino Linotype" w:eastAsia="Arial Unicode MS" w:hAnsi="Palatino Linotype" w:cs="Tahoma"/>
          <w:b/>
          <w:caps/>
          <w:sz w:val="36"/>
          <w:szCs w:val="36"/>
          <w:u w:val="single"/>
        </w:rPr>
      </w:pPr>
    </w:p>
    <w:p w:rsidR="00E81BAB" w:rsidRDefault="00E81BAB" w:rsidP="00E81BAB">
      <w:pPr>
        <w:spacing w:line="360" w:lineRule="auto"/>
        <w:ind w:left="2880"/>
        <w:rPr>
          <w:rFonts w:ascii="Palatino Linotype" w:eastAsia="Arial Unicode MS" w:hAnsi="Palatino Linotype" w:cs="Tahoma"/>
          <w:b/>
          <w:caps/>
          <w:sz w:val="36"/>
          <w:szCs w:val="36"/>
          <w:u w:val="single"/>
        </w:rPr>
      </w:pPr>
      <w:r w:rsidRPr="0028329F">
        <w:rPr>
          <w:rFonts w:ascii="Palatino Linotype" w:eastAsia="Arial Unicode MS" w:hAnsi="Palatino Linotype" w:cs="Tahoma"/>
          <w:b/>
          <w:caps/>
          <w:sz w:val="36"/>
          <w:szCs w:val="36"/>
          <w:u w:val="single"/>
        </w:rPr>
        <w:lastRenderedPageBreak/>
        <w:t>COMPANY PROFILE</w:t>
      </w:r>
    </w:p>
    <w:p w:rsidR="00E81BAB" w:rsidRDefault="00E81BAB" w:rsidP="00E81BAB">
      <w:pPr>
        <w:spacing w:line="360" w:lineRule="auto"/>
        <w:jc w:val="both"/>
        <w:rPr>
          <w:rFonts w:ascii="Times New Roman" w:hAnsi="Times New Roman"/>
          <w:b/>
          <w:sz w:val="28"/>
          <w:szCs w:val="28"/>
          <w:u w:val="single"/>
        </w:rPr>
      </w:pPr>
      <w:r>
        <w:rPr>
          <w:rFonts w:ascii="Times New Roman" w:hAnsi="Times New Roman"/>
          <w:b/>
          <w:sz w:val="28"/>
          <w:szCs w:val="28"/>
          <w:u w:val="single"/>
        </w:rPr>
        <w:t>CS Group</w:t>
      </w:r>
    </w:p>
    <w:p w:rsidR="00E81BAB" w:rsidRPr="0024158C" w:rsidRDefault="00E81BAB" w:rsidP="00E81BAB">
      <w:pPr>
        <w:spacing w:line="360" w:lineRule="auto"/>
        <w:jc w:val="both"/>
        <w:rPr>
          <w:rFonts w:ascii="Palatino Linotype" w:hAnsi="Palatino Linotype" w:cs="Times New Roman"/>
          <w:sz w:val="28"/>
          <w:szCs w:val="28"/>
        </w:rPr>
      </w:pPr>
      <w:r w:rsidRPr="0024158C">
        <w:rPr>
          <w:rFonts w:ascii="Palatino Linotype" w:hAnsi="Palatino Linotype" w:cs="Times New Roman"/>
          <w:sz w:val="28"/>
          <w:szCs w:val="28"/>
        </w:rPr>
        <w:t xml:space="preserve">CS Group founded by Mr. </w:t>
      </w:r>
      <w:proofErr w:type="spellStart"/>
      <w:r w:rsidRPr="0024158C">
        <w:rPr>
          <w:rFonts w:ascii="Palatino Linotype" w:hAnsi="Palatino Linotype" w:cs="Times New Roman"/>
          <w:sz w:val="28"/>
          <w:szCs w:val="28"/>
        </w:rPr>
        <w:t>Chhotu</w:t>
      </w:r>
      <w:proofErr w:type="spellEnd"/>
      <w:r w:rsidRPr="0024158C">
        <w:rPr>
          <w:rFonts w:ascii="Palatino Linotype" w:hAnsi="Palatino Linotype" w:cs="Times New Roman"/>
          <w:sz w:val="28"/>
          <w:szCs w:val="28"/>
        </w:rPr>
        <w:t xml:space="preserve"> Sharma is an amalgam of CS </w:t>
      </w:r>
      <w:proofErr w:type="spellStart"/>
      <w:r w:rsidRPr="0024158C">
        <w:rPr>
          <w:rFonts w:ascii="Palatino Linotype" w:hAnsi="Palatino Linotype" w:cs="Times New Roman"/>
          <w:sz w:val="28"/>
          <w:szCs w:val="28"/>
        </w:rPr>
        <w:t>Infotech</w:t>
      </w:r>
      <w:proofErr w:type="spellEnd"/>
      <w:r w:rsidRPr="0024158C">
        <w:rPr>
          <w:rFonts w:ascii="Palatino Linotype" w:hAnsi="Palatino Linotype" w:cs="Times New Roman"/>
          <w:sz w:val="28"/>
          <w:szCs w:val="28"/>
        </w:rPr>
        <w:t xml:space="preserve"> and CS Soft Solutions Pvt. Ltd. CS Soft Solutions is a complete IT solutions providing company with huge clientele all over the world. CS </w:t>
      </w:r>
      <w:proofErr w:type="spellStart"/>
      <w:r w:rsidRPr="0024158C">
        <w:rPr>
          <w:rFonts w:ascii="Palatino Linotype" w:hAnsi="Palatino Linotype" w:cs="Times New Roman"/>
          <w:sz w:val="28"/>
          <w:szCs w:val="28"/>
        </w:rPr>
        <w:t>Infotech</w:t>
      </w:r>
      <w:proofErr w:type="spellEnd"/>
      <w:r w:rsidRPr="0024158C">
        <w:rPr>
          <w:rFonts w:ascii="Palatino Linotype" w:hAnsi="Palatino Linotype" w:cs="Times New Roman"/>
          <w:sz w:val="28"/>
          <w:szCs w:val="28"/>
        </w:rPr>
        <w:t xml:space="preserve"> is a pioneer institution which is engaged in providing computer education in Microsoft Technologies, to students as well as professional executives.</w:t>
      </w:r>
    </w:p>
    <w:p w:rsidR="00E81BAB" w:rsidRDefault="00E81BAB" w:rsidP="00E81BAB">
      <w:pPr>
        <w:spacing w:line="360" w:lineRule="auto"/>
        <w:jc w:val="both"/>
        <w:rPr>
          <w:rFonts w:ascii="Times New Roman" w:hAnsi="Times New Roman"/>
          <w:b/>
          <w:sz w:val="28"/>
          <w:szCs w:val="28"/>
          <w:u w:val="single"/>
        </w:rPr>
      </w:pPr>
      <w:r>
        <w:rPr>
          <w:rFonts w:ascii="Times New Roman" w:hAnsi="Times New Roman"/>
          <w:b/>
          <w:sz w:val="28"/>
          <w:szCs w:val="28"/>
          <w:u w:val="single"/>
        </w:rPr>
        <w:t>CS InfoTech</w:t>
      </w:r>
    </w:p>
    <w:p w:rsidR="00E81BAB" w:rsidRDefault="00E81BAB" w:rsidP="00E81BAB">
      <w:pPr>
        <w:spacing w:line="360" w:lineRule="auto"/>
        <w:jc w:val="both"/>
        <w:rPr>
          <w:rFonts w:ascii="Palatino Linotype" w:hAnsi="Palatino Linotype" w:cs="Times New Roman"/>
          <w:sz w:val="28"/>
          <w:szCs w:val="28"/>
        </w:rPr>
      </w:pPr>
      <w:r w:rsidRPr="0024158C">
        <w:rPr>
          <w:rFonts w:ascii="Palatino Linotype" w:hAnsi="Palatino Linotype" w:cs="Times New Roman"/>
          <w:sz w:val="28"/>
          <w:szCs w:val="28"/>
        </w:rPr>
        <w:t xml:space="preserve">CS </w:t>
      </w:r>
      <w:proofErr w:type="spellStart"/>
      <w:r w:rsidRPr="0024158C">
        <w:rPr>
          <w:rFonts w:ascii="Palatino Linotype" w:hAnsi="Palatino Linotype" w:cs="Times New Roman"/>
          <w:sz w:val="28"/>
          <w:szCs w:val="28"/>
        </w:rPr>
        <w:t>Infotech</w:t>
      </w:r>
      <w:proofErr w:type="spellEnd"/>
      <w:r w:rsidRPr="0024158C">
        <w:rPr>
          <w:rFonts w:ascii="Palatino Linotype" w:hAnsi="Palatino Linotype" w:cs="Times New Roman"/>
          <w:sz w:val="28"/>
          <w:szCs w:val="28"/>
        </w:rPr>
        <w:t xml:space="preserve"> is a pioneer institution engaged in providing computer education to numerous students every year. The company provides comprehensive learning environment to individuals and is also engaged in honing the technical skills of the professional executives to help them achieve excellence in their working fields. Students are also provided with opportunity to handle live projects during industrial training. The motive behind providing industrial training is to facilitate students with live projects and to keep them abreast of the latest technologies used in market. The institution takes immense pride in having empowered thousands of students across the entire region in all these years. CS </w:t>
      </w:r>
      <w:proofErr w:type="spellStart"/>
      <w:r w:rsidRPr="0024158C">
        <w:rPr>
          <w:rFonts w:ascii="Palatino Linotype" w:hAnsi="Palatino Linotype" w:cs="Times New Roman"/>
          <w:sz w:val="28"/>
          <w:szCs w:val="28"/>
        </w:rPr>
        <w:t>Infotech</w:t>
      </w:r>
      <w:proofErr w:type="spellEnd"/>
      <w:r w:rsidRPr="0024158C">
        <w:rPr>
          <w:rFonts w:ascii="Palatino Linotype" w:hAnsi="Palatino Linotype" w:cs="Times New Roman"/>
          <w:sz w:val="28"/>
          <w:szCs w:val="28"/>
        </w:rPr>
        <w:t xml:space="preserve"> has a good record of getting students placed in reputed firms. </w:t>
      </w:r>
    </w:p>
    <w:p w:rsidR="00E81BAB" w:rsidRDefault="00E81BAB" w:rsidP="00E81BAB">
      <w:pPr>
        <w:spacing w:line="360" w:lineRule="auto"/>
        <w:jc w:val="both"/>
        <w:rPr>
          <w:rFonts w:ascii="Palatino Linotype" w:hAnsi="Palatino Linotype" w:cs="Times New Roman"/>
          <w:sz w:val="28"/>
          <w:szCs w:val="28"/>
        </w:rPr>
      </w:pPr>
    </w:p>
    <w:p w:rsidR="00E81BAB" w:rsidRPr="0024158C" w:rsidRDefault="00E81BAB" w:rsidP="00E81BAB">
      <w:pPr>
        <w:spacing w:line="360" w:lineRule="auto"/>
        <w:jc w:val="both"/>
        <w:rPr>
          <w:rFonts w:ascii="Palatino Linotype" w:hAnsi="Palatino Linotype" w:cs="Times New Roman"/>
          <w:sz w:val="28"/>
          <w:szCs w:val="28"/>
        </w:rPr>
      </w:pPr>
    </w:p>
    <w:p w:rsidR="00E81BAB" w:rsidRPr="0024158C" w:rsidRDefault="00E81BAB" w:rsidP="00E81BAB">
      <w:pPr>
        <w:spacing w:line="360" w:lineRule="auto"/>
        <w:jc w:val="both"/>
        <w:rPr>
          <w:rFonts w:ascii="Times New Roman" w:hAnsi="Times New Roman"/>
          <w:b/>
          <w:sz w:val="28"/>
          <w:szCs w:val="28"/>
          <w:u w:val="single"/>
        </w:rPr>
      </w:pPr>
      <w:r w:rsidRPr="0024158C">
        <w:rPr>
          <w:rFonts w:ascii="Times New Roman" w:hAnsi="Times New Roman"/>
          <w:b/>
          <w:sz w:val="28"/>
          <w:szCs w:val="28"/>
          <w:u w:val="single"/>
        </w:rPr>
        <w:lastRenderedPageBreak/>
        <w:t>CS Soft Solutions Pvt. Ltd.</w:t>
      </w:r>
    </w:p>
    <w:p w:rsidR="00E81BAB" w:rsidRPr="0024158C" w:rsidRDefault="00E81BAB" w:rsidP="00E81BAB">
      <w:pPr>
        <w:spacing w:line="360" w:lineRule="auto"/>
        <w:jc w:val="both"/>
        <w:rPr>
          <w:rFonts w:ascii="Palatino Linotype" w:hAnsi="Palatino Linotype" w:cs="Times New Roman"/>
          <w:sz w:val="28"/>
          <w:szCs w:val="28"/>
        </w:rPr>
      </w:pPr>
      <w:r w:rsidRPr="0024158C">
        <w:rPr>
          <w:rFonts w:ascii="Palatino Linotype" w:hAnsi="Palatino Linotype" w:cs="Times New Roman"/>
          <w:sz w:val="28"/>
          <w:szCs w:val="28"/>
        </w:rPr>
        <w:t xml:space="preserve">CS Soft Solutions is a complete IT </w:t>
      </w:r>
      <w:proofErr w:type="gramStart"/>
      <w:r w:rsidRPr="0024158C">
        <w:rPr>
          <w:rFonts w:ascii="Palatino Linotype" w:hAnsi="Palatino Linotype" w:cs="Times New Roman"/>
          <w:sz w:val="28"/>
          <w:szCs w:val="28"/>
        </w:rPr>
        <w:t>solutions</w:t>
      </w:r>
      <w:proofErr w:type="gramEnd"/>
      <w:r w:rsidRPr="0024158C">
        <w:rPr>
          <w:rFonts w:ascii="Palatino Linotype" w:hAnsi="Palatino Linotype" w:cs="Times New Roman"/>
          <w:sz w:val="28"/>
          <w:szCs w:val="28"/>
        </w:rPr>
        <w:t xml:space="preserve"> providing company based in Mohali. CS Soft Solutions was created to achieve the goal of providing its clients state-of-art web development services comparable with best in the world.</w:t>
      </w:r>
      <w:r>
        <w:rPr>
          <w:rFonts w:ascii="Palatino Linotype" w:hAnsi="Palatino Linotype" w:cs="Times New Roman"/>
          <w:sz w:val="28"/>
          <w:szCs w:val="28"/>
        </w:rPr>
        <w:t xml:space="preserve"> </w:t>
      </w:r>
      <w:r w:rsidRPr="0024158C">
        <w:rPr>
          <w:rFonts w:ascii="Palatino Linotype" w:hAnsi="Palatino Linotype" w:cs="Times New Roman"/>
          <w:sz w:val="28"/>
          <w:szCs w:val="28"/>
        </w:rPr>
        <w:t>The services provided by CS Soft Solutions Pvt. Ltd. are</w:t>
      </w:r>
    </w:p>
    <w:p w:rsidR="00E81BAB" w:rsidRPr="0024158C" w:rsidRDefault="00E81BAB" w:rsidP="00E81BAB">
      <w:pPr>
        <w:numPr>
          <w:ilvl w:val="0"/>
          <w:numId w:val="38"/>
        </w:numPr>
        <w:suppressAutoHyphens w:val="0"/>
        <w:spacing w:line="360" w:lineRule="auto"/>
        <w:jc w:val="both"/>
        <w:rPr>
          <w:rFonts w:ascii="Palatino Linotype" w:hAnsi="Palatino Linotype" w:cs="Times New Roman"/>
          <w:sz w:val="28"/>
          <w:szCs w:val="28"/>
        </w:rPr>
      </w:pPr>
      <w:r w:rsidRPr="0024158C">
        <w:rPr>
          <w:rFonts w:ascii="Palatino Linotype" w:hAnsi="Palatino Linotype" w:cs="Times New Roman"/>
          <w:sz w:val="28"/>
          <w:szCs w:val="28"/>
        </w:rPr>
        <w:t>Web Development</w:t>
      </w:r>
    </w:p>
    <w:p w:rsidR="00E81BAB" w:rsidRPr="0024158C" w:rsidRDefault="00E81BAB" w:rsidP="00E81BAB">
      <w:pPr>
        <w:numPr>
          <w:ilvl w:val="0"/>
          <w:numId w:val="38"/>
        </w:numPr>
        <w:suppressAutoHyphens w:val="0"/>
        <w:spacing w:line="360" w:lineRule="auto"/>
        <w:jc w:val="both"/>
        <w:rPr>
          <w:rFonts w:ascii="Palatino Linotype" w:hAnsi="Palatino Linotype" w:cs="Times New Roman"/>
          <w:sz w:val="28"/>
          <w:szCs w:val="28"/>
        </w:rPr>
      </w:pPr>
      <w:r w:rsidRPr="0024158C">
        <w:rPr>
          <w:rFonts w:ascii="Palatino Linotype" w:hAnsi="Palatino Linotype" w:cs="Times New Roman"/>
          <w:sz w:val="28"/>
          <w:szCs w:val="28"/>
        </w:rPr>
        <w:t>Web Designing</w:t>
      </w:r>
    </w:p>
    <w:p w:rsidR="00E81BAB" w:rsidRPr="0024158C" w:rsidRDefault="00E81BAB" w:rsidP="00E81BAB">
      <w:pPr>
        <w:numPr>
          <w:ilvl w:val="0"/>
          <w:numId w:val="38"/>
        </w:numPr>
        <w:suppressAutoHyphens w:val="0"/>
        <w:spacing w:line="360" w:lineRule="auto"/>
        <w:jc w:val="both"/>
        <w:rPr>
          <w:rFonts w:ascii="Palatino Linotype" w:hAnsi="Palatino Linotype" w:cs="Times New Roman"/>
          <w:sz w:val="28"/>
          <w:szCs w:val="28"/>
        </w:rPr>
      </w:pPr>
      <w:r w:rsidRPr="0024158C">
        <w:rPr>
          <w:rFonts w:ascii="Palatino Linotype" w:hAnsi="Palatino Linotype" w:cs="Times New Roman"/>
          <w:sz w:val="28"/>
          <w:szCs w:val="28"/>
        </w:rPr>
        <w:t>Online Marketing</w:t>
      </w:r>
    </w:p>
    <w:p w:rsidR="00E81BAB" w:rsidRPr="0024158C" w:rsidRDefault="00E81BAB" w:rsidP="00E81BAB">
      <w:pPr>
        <w:numPr>
          <w:ilvl w:val="0"/>
          <w:numId w:val="38"/>
        </w:numPr>
        <w:suppressAutoHyphens w:val="0"/>
        <w:spacing w:line="360" w:lineRule="auto"/>
        <w:jc w:val="both"/>
        <w:rPr>
          <w:rFonts w:ascii="Palatino Linotype" w:hAnsi="Palatino Linotype" w:cs="Times New Roman"/>
          <w:sz w:val="28"/>
          <w:szCs w:val="28"/>
        </w:rPr>
      </w:pPr>
      <w:r w:rsidRPr="0024158C">
        <w:rPr>
          <w:rFonts w:ascii="Palatino Linotype" w:hAnsi="Palatino Linotype" w:cs="Times New Roman"/>
          <w:sz w:val="28"/>
          <w:szCs w:val="28"/>
        </w:rPr>
        <w:t>Mobile Application Development</w:t>
      </w:r>
    </w:p>
    <w:p w:rsidR="00E81BAB" w:rsidRPr="0024158C" w:rsidRDefault="00E81BAB" w:rsidP="00E81BAB">
      <w:pPr>
        <w:spacing w:line="360" w:lineRule="auto"/>
        <w:ind w:left="360"/>
        <w:jc w:val="both"/>
        <w:rPr>
          <w:rFonts w:ascii="Palatino Linotype" w:hAnsi="Palatino Linotype" w:cs="Times New Roman"/>
          <w:sz w:val="28"/>
          <w:szCs w:val="28"/>
        </w:rPr>
      </w:pPr>
      <w:r w:rsidRPr="0024158C">
        <w:rPr>
          <w:rFonts w:ascii="Palatino Linotype" w:hAnsi="Palatino Linotype" w:cs="Times New Roman"/>
          <w:sz w:val="28"/>
          <w:szCs w:val="28"/>
        </w:rPr>
        <w:t>CS Soft Solutions Pvt. Ltd. was conceptualized in October</w:t>
      </w:r>
      <w:r>
        <w:rPr>
          <w:rFonts w:ascii="Palatino Linotype" w:hAnsi="Palatino Linotype" w:cs="Times New Roman"/>
          <w:sz w:val="28"/>
          <w:szCs w:val="28"/>
        </w:rPr>
        <w:t xml:space="preserve"> 2009 by Mr. </w:t>
      </w:r>
      <w:proofErr w:type="spellStart"/>
      <w:r>
        <w:rPr>
          <w:rFonts w:ascii="Palatino Linotype" w:hAnsi="Palatino Linotype" w:cs="Times New Roman"/>
          <w:sz w:val="28"/>
          <w:szCs w:val="28"/>
        </w:rPr>
        <w:t>Chhotu</w:t>
      </w:r>
      <w:proofErr w:type="spellEnd"/>
      <w:r>
        <w:rPr>
          <w:rFonts w:ascii="Palatino Linotype" w:hAnsi="Palatino Linotype" w:cs="Times New Roman"/>
          <w:sz w:val="28"/>
          <w:szCs w:val="28"/>
        </w:rPr>
        <w:t xml:space="preserve"> Sharma </w:t>
      </w:r>
      <w:r w:rsidRPr="0024158C">
        <w:rPr>
          <w:rFonts w:ascii="Palatino Linotype" w:hAnsi="Palatino Linotype" w:cs="Times New Roman"/>
          <w:sz w:val="28"/>
          <w:szCs w:val="28"/>
        </w:rPr>
        <w:t xml:space="preserve">and Mrs. </w:t>
      </w:r>
      <w:proofErr w:type="spellStart"/>
      <w:r w:rsidRPr="0024158C">
        <w:rPr>
          <w:rFonts w:ascii="Palatino Linotype" w:hAnsi="Palatino Linotype" w:cs="Times New Roman"/>
          <w:sz w:val="28"/>
          <w:szCs w:val="28"/>
        </w:rPr>
        <w:t>Shalini</w:t>
      </w:r>
      <w:proofErr w:type="spellEnd"/>
      <w:r w:rsidRPr="0024158C">
        <w:rPr>
          <w:rFonts w:ascii="Palatino Linotype" w:hAnsi="Palatino Linotype" w:cs="Times New Roman"/>
          <w:sz w:val="28"/>
          <w:szCs w:val="28"/>
        </w:rPr>
        <w:t xml:space="preserve"> Sharma. The goal was to build a company that worked on solid principals, to develop world class IT products and provide a congenial environment and adequately encouraging work culture for all the team members at CS Soft Solutions Pvt. Ltd. Consequently, there is a huge clientele from all across the world. </w:t>
      </w:r>
    </w:p>
    <w:p w:rsidR="00E81BAB" w:rsidRPr="0024158C" w:rsidRDefault="00E81BAB" w:rsidP="00E81BAB">
      <w:pPr>
        <w:spacing w:line="360" w:lineRule="auto"/>
        <w:ind w:left="360"/>
        <w:jc w:val="both"/>
        <w:rPr>
          <w:rFonts w:ascii="Palatino Linotype" w:hAnsi="Palatino Linotype" w:cs="Times New Roman"/>
          <w:sz w:val="28"/>
          <w:szCs w:val="28"/>
        </w:rPr>
      </w:pPr>
      <w:r w:rsidRPr="0024158C">
        <w:rPr>
          <w:rFonts w:ascii="Palatino Linotype" w:hAnsi="Palatino Linotype" w:cs="Times New Roman"/>
          <w:sz w:val="28"/>
          <w:szCs w:val="28"/>
        </w:rPr>
        <w:t xml:space="preserve">One of the methods of paying back to the industry that has been adopted by the CS Group is to recruit students from CS </w:t>
      </w:r>
      <w:proofErr w:type="spellStart"/>
      <w:r w:rsidRPr="0024158C">
        <w:rPr>
          <w:rFonts w:ascii="Palatino Linotype" w:hAnsi="Palatino Linotype" w:cs="Times New Roman"/>
          <w:sz w:val="28"/>
          <w:szCs w:val="28"/>
        </w:rPr>
        <w:t>Infotech</w:t>
      </w:r>
      <w:proofErr w:type="spellEnd"/>
      <w:r w:rsidRPr="0024158C">
        <w:rPr>
          <w:rFonts w:ascii="Palatino Linotype" w:hAnsi="Palatino Linotype" w:cs="Times New Roman"/>
          <w:sz w:val="28"/>
          <w:szCs w:val="28"/>
        </w:rPr>
        <w:t xml:space="preserve"> into CS Soft Solutions Pvt. Ltd. on the basis of their performance and ability to perform in the industry.</w:t>
      </w:r>
    </w:p>
    <w:p w:rsidR="00E81BAB" w:rsidRPr="0024158C" w:rsidRDefault="00E81BAB" w:rsidP="00E81BAB">
      <w:pPr>
        <w:spacing w:line="360" w:lineRule="auto"/>
        <w:jc w:val="both"/>
        <w:rPr>
          <w:rFonts w:ascii="Times New Roman" w:hAnsi="Times New Roman"/>
          <w:b/>
          <w:sz w:val="28"/>
          <w:szCs w:val="28"/>
          <w:u w:val="single"/>
        </w:rPr>
      </w:pPr>
      <w:r w:rsidRPr="0024158C">
        <w:rPr>
          <w:rFonts w:ascii="Times New Roman" w:hAnsi="Times New Roman"/>
          <w:b/>
          <w:sz w:val="28"/>
          <w:szCs w:val="28"/>
          <w:u w:val="single"/>
        </w:rPr>
        <w:lastRenderedPageBreak/>
        <w:t>Founders</w:t>
      </w:r>
    </w:p>
    <w:p w:rsidR="00E81BAB" w:rsidRPr="0024158C" w:rsidRDefault="00E81BAB" w:rsidP="00E81BAB">
      <w:pPr>
        <w:spacing w:line="360" w:lineRule="auto"/>
        <w:jc w:val="both"/>
        <w:rPr>
          <w:rFonts w:ascii="Palatino Linotype" w:hAnsi="Palatino Linotype" w:cs="Times New Roman"/>
          <w:sz w:val="28"/>
          <w:szCs w:val="28"/>
        </w:rPr>
      </w:pPr>
      <w:r w:rsidRPr="0024158C">
        <w:rPr>
          <w:rFonts w:ascii="Palatino Linotype" w:hAnsi="Palatino Linotype" w:cs="Times New Roman"/>
          <w:sz w:val="28"/>
          <w:szCs w:val="28"/>
        </w:rPr>
        <w:t xml:space="preserve">Mr. </w:t>
      </w:r>
      <w:proofErr w:type="spellStart"/>
      <w:r w:rsidRPr="0024158C">
        <w:rPr>
          <w:rFonts w:ascii="Palatino Linotype" w:hAnsi="Palatino Linotype" w:cs="Times New Roman"/>
          <w:sz w:val="28"/>
          <w:szCs w:val="28"/>
        </w:rPr>
        <w:t>Chhotu</w:t>
      </w:r>
      <w:proofErr w:type="spellEnd"/>
      <w:r w:rsidRPr="0024158C">
        <w:rPr>
          <w:rFonts w:ascii="Palatino Linotype" w:hAnsi="Palatino Linotype" w:cs="Times New Roman"/>
          <w:sz w:val="28"/>
          <w:szCs w:val="28"/>
        </w:rPr>
        <w:t xml:space="preserve"> Sharma is the founder of the CS Group. He is a Microsoft Certified Software Developer and has been training IT professionals in different Microsoft Technologies since last 12 years. He is recognized as “The </w:t>
      </w:r>
      <w:r>
        <w:rPr>
          <w:rFonts w:ascii="Palatino Linotype" w:hAnsi="Palatino Linotype" w:cs="Times New Roman"/>
          <w:sz w:val="28"/>
          <w:szCs w:val="28"/>
        </w:rPr>
        <w:t>Guru of Microsoft Technologies”</w:t>
      </w:r>
      <w:r w:rsidRPr="0024158C">
        <w:rPr>
          <w:rFonts w:ascii="Palatino Linotype" w:hAnsi="Palatino Linotype" w:cs="Times New Roman"/>
          <w:sz w:val="28"/>
          <w:szCs w:val="28"/>
        </w:rPr>
        <w:t>.</w:t>
      </w:r>
      <w:r>
        <w:rPr>
          <w:rFonts w:ascii="Palatino Linotype" w:hAnsi="Palatino Linotype" w:cs="Times New Roman"/>
          <w:sz w:val="28"/>
          <w:szCs w:val="28"/>
        </w:rPr>
        <w:t xml:space="preserve"> </w:t>
      </w:r>
      <w:r w:rsidRPr="0024158C">
        <w:rPr>
          <w:rFonts w:ascii="Palatino Linotype" w:hAnsi="Palatino Linotype" w:cs="Times New Roman"/>
          <w:sz w:val="28"/>
          <w:szCs w:val="28"/>
        </w:rPr>
        <w:t>His students have been picked up by Fortune 500 companies including Microsoft, Accenture, TCS, Infosys and others. In the year 2009, he established CS Soft Solutions Pvt. Ltd, a company offering complete IT services in multifarious IT applications. He has been instrumental in shaping the goals and evolving values of CS Soft Solutions Pvt. Ltd. His strong penchant for excellence at professional as well as personal front, backed by a sincere and an honest approach towards life are the basic reasons for the success of the ventures he has launched and actively developed. These qualities of sincerity and honesty easily percolate among students, ensuring their success in future lives too.</w:t>
      </w:r>
    </w:p>
    <w:p w:rsidR="00E81BAB" w:rsidRPr="0024158C" w:rsidRDefault="00E81BAB" w:rsidP="00E81BAB">
      <w:pPr>
        <w:spacing w:line="360" w:lineRule="auto"/>
        <w:jc w:val="both"/>
        <w:rPr>
          <w:rFonts w:ascii="Palatino Linotype" w:hAnsi="Palatino Linotype" w:cs="Times New Roman"/>
          <w:sz w:val="28"/>
          <w:szCs w:val="28"/>
        </w:rPr>
      </w:pPr>
      <w:r w:rsidRPr="0024158C">
        <w:rPr>
          <w:rFonts w:ascii="Palatino Linotype" w:hAnsi="Palatino Linotype" w:cs="Times New Roman"/>
          <w:sz w:val="28"/>
          <w:szCs w:val="28"/>
        </w:rPr>
        <w:t xml:space="preserve">Mrs. </w:t>
      </w:r>
      <w:proofErr w:type="spellStart"/>
      <w:r w:rsidRPr="0024158C">
        <w:rPr>
          <w:rFonts w:ascii="Palatino Linotype" w:hAnsi="Palatino Linotype" w:cs="Times New Roman"/>
          <w:sz w:val="28"/>
          <w:szCs w:val="28"/>
        </w:rPr>
        <w:t>Shalini</w:t>
      </w:r>
      <w:proofErr w:type="spellEnd"/>
      <w:r w:rsidRPr="0024158C">
        <w:rPr>
          <w:rFonts w:ascii="Palatino Linotype" w:hAnsi="Palatino Linotype" w:cs="Times New Roman"/>
          <w:sz w:val="28"/>
          <w:szCs w:val="28"/>
        </w:rPr>
        <w:t xml:space="preserve"> Sharma is Director of CS Soft Solutions Pvt. Ltd. and an adept teacher at CS </w:t>
      </w:r>
      <w:proofErr w:type="spellStart"/>
      <w:r w:rsidRPr="0024158C">
        <w:rPr>
          <w:rFonts w:ascii="Palatino Linotype" w:hAnsi="Palatino Linotype" w:cs="Times New Roman"/>
          <w:sz w:val="28"/>
          <w:szCs w:val="28"/>
        </w:rPr>
        <w:t>Infotech</w:t>
      </w:r>
      <w:proofErr w:type="spellEnd"/>
      <w:r w:rsidRPr="0024158C">
        <w:rPr>
          <w:rFonts w:ascii="Palatino Linotype" w:hAnsi="Palatino Linotype" w:cs="Times New Roman"/>
          <w:sz w:val="28"/>
          <w:szCs w:val="28"/>
        </w:rPr>
        <w:t xml:space="preserve">. She is </w:t>
      </w:r>
      <w:proofErr w:type="gramStart"/>
      <w:r w:rsidRPr="0024158C">
        <w:rPr>
          <w:rFonts w:ascii="Palatino Linotype" w:hAnsi="Palatino Linotype" w:cs="Times New Roman"/>
          <w:sz w:val="28"/>
          <w:szCs w:val="28"/>
        </w:rPr>
        <w:t>an embodiment</w:t>
      </w:r>
      <w:proofErr w:type="gramEnd"/>
      <w:r w:rsidRPr="0024158C">
        <w:rPr>
          <w:rFonts w:ascii="Palatino Linotype" w:hAnsi="Palatino Linotype" w:cs="Times New Roman"/>
          <w:sz w:val="28"/>
          <w:szCs w:val="28"/>
        </w:rPr>
        <w:t xml:space="preserve"> optimism and bears a sharp analytical acumen coupled with excellent People Management skills. She has trained thousands of students during last decade. She has expertise in a wide array of languages and she meticulously imparts technical training to her wards with </w:t>
      </w:r>
      <w:proofErr w:type="spellStart"/>
      <w:r w:rsidRPr="0024158C">
        <w:rPr>
          <w:rFonts w:ascii="Palatino Linotype" w:hAnsi="Palatino Linotype" w:cs="Times New Roman"/>
          <w:sz w:val="28"/>
          <w:szCs w:val="28"/>
        </w:rPr>
        <w:t>endeavour</w:t>
      </w:r>
      <w:proofErr w:type="spellEnd"/>
      <w:r w:rsidRPr="0024158C">
        <w:rPr>
          <w:rFonts w:ascii="Palatino Linotype" w:hAnsi="Palatino Linotype" w:cs="Times New Roman"/>
          <w:sz w:val="28"/>
          <w:szCs w:val="28"/>
        </w:rPr>
        <w:t xml:space="preserve"> to make them fully equipped in dealing with various requirements of the IT industry, in their careers.</w:t>
      </w:r>
    </w:p>
    <w:p w:rsidR="00E81BAB" w:rsidRPr="0024158C" w:rsidRDefault="00E81BAB" w:rsidP="00E81BAB">
      <w:pPr>
        <w:jc w:val="both"/>
        <w:rPr>
          <w:rFonts w:ascii="Palatino Linotype" w:hAnsi="Palatino Linotype" w:cs="Times New Roman"/>
          <w:sz w:val="28"/>
          <w:szCs w:val="28"/>
        </w:rPr>
      </w:pPr>
    </w:p>
    <w:p w:rsidR="00E81BAB" w:rsidRDefault="00E81BAB" w:rsidP="00E81BAB">
      <w:pPr>
        <w:rPr>
          <w:rFonts w:ascii="Palatino Linotype" w:hAnsi="Palatino Linotype" w:cs="Times New Roman"/>
          <w:sz w:val="28"/>
          <w:szCs w:val="28"/>
        </w:rPr>
      </w:pPr>
    </w:p>
    <w:p w:rsidR="008F4D03" w:rsidRDefault="008F4D03" w:rsidP="008F4D03">
      <w:pPr>
        <w:rPr>
          <w:rFonts w:eastAsia="Times New Roman" w:cs="Times New Roman"/>
          <w:sz w:val="52"/>
          <w:szCs w:val="52"/>
        </w:rPr>
      </w:pPr>
    </w:p>
    <w:p w:rsidR="008F4D03" w:rsidRPr="007A316C" w:rsidRDefault="008F4D03" w:rsidP="00421321">
      <w:pPr>
        <w:ind w:left="2160" w:firstLine="720"/>
        <w:rPr>
          <w:rFonts w:ascii="Palatino Linotype" w:hAnsi="Palatino Linotype"/>
          <w:b/>
          <w:caps/>
          <w:sz w:val="36"/>
          <w:szCs w:val="36"/>
          <w:u w:val="single"/>
        </w:rPr>
      </w:pPr>
      <w:r w:rsidRPr="007A316C">
        <w:rPr>
          <w:rFonts w:ascii="Palatino Linotype" w:hAnsi="Palatino Linotype"/>
          <w:b/>
          <w:caps/>
          <w:sz w:val="36"/>
          <w:szCs w:val="36"/>
          <w:u w:val="single"/>
        </w:rPr>
        <w:t>Introduction</w:t>
      </w:r>
    </w:p>
    <w:p w:rsidR="008F4D03" w:rsidRPr="009B58B9" w:rsidRDefault="008F4D03" w:rsidP="008F4D03">
      <w:pPr>
        <w:rPr>
          <w:rFonts w:eastAsia="Times New Roman" w:cs="Times New Roman"/>
          <w:sz w:val="52"/>
          <w:szCs w:val="52"/>
        </w:rPr>
      </w:pPr>
    </w:p>
    <w:p w:rsidR="008F4D03" w:rsidRDefault="008F4D03" w:rsidP="008F4D03">
      <w:pPr>
        <w:spacing w:line="360" w:lineRule="auto"/>
        <w:ind w:left="1440"/>
        <w:rPr>
          <w:rFonts w:ascii="Palatino Linotype" w:hAnsi="Palatino Linotype" w:cs="Times New Roman"/>
          <w:sz w:val="28"/>
          <w:szCs w:val="28"/>
        </w:rPr>
      </w:pPr>
      <w:r>
        <w:rPr>
          <w:b/>
          <w:bCs/>
          <w:sz w:val="28"/>
          <w:szCs w:val="20"/>
        </w:rPr>
        <w:t>Project Title:</w:t>
      </w:r>
      <w:r>
        <w:rPr>
          <w:b/>
          <w:bCs/>
          <w:sz w:val="28"/>
          <w:szCs w:val="20"/>
        </w:rPr>
        <w:tab/>
      </w:r>
      <w:r>
        <w:rPr>
          <w:b/>
          <w:bCs/>
          <w:sz w:val="28"/>
          <w:szCs w:val="20"/>
        </w:rPr>
        <w:tab/>
      </w:r>
      <w:proofErr w:type="spellStart"/>
      <w:r w:rsidR="00E81BAB">
        <w:rPr>
          <w:rFonts w:ascii="Palatino Linotype" w:hAnsi="Palatino Linotype" w:cs="Times New Roman"/>
          <w:sz w:val="28"/>
          <w:szCs w:val="28"/>
        </w:rPr>
        <w:t>My</w:t>
      </w:r>
      <w:r w:rsidR="00885B12">
        <w:rPr>
          <w:rFonts w:ascii="Palatino Linotype" w:hAnsi="Palatino Linotype" w:cs="Times New Roman"/>
          <w:sz w:val="28"/>
          <w:szCs w:val="28"/>
        </w:rPr>
        <w:t>Tracks</w:t>
      </w:r>
      <w:proofErr w:type="spellEnd"/>
    </w:p>
    <w:p w:rsidR="008F4D03" w:rsidRDefault="008F4D03" w:rsidP="008F4D03">
      <w:pPr>
        <w:spacing w:line="360" w:lineRule="auto"/>
        <w:ind w:left="1440"/>
        <w:rPr>
          <w:sz w:val="28"/>
          <w:szCs w:val="20"/>
        </w:rPr>
      </w:pPr>
      <w:r>
        <w:rPr>
          <w:b/>
          <w:bCs/>
          <w:sz w:val="28"/>
          <w:szCs w:val="20"/>
        </w:rPr>
        <w:t>Project Leader:</w:t>
      </w:r>
      <w:r>
        <w:rPr>
          <w:b/>
          <w:bCs/>
          <w:sz w:val="28"/>
          <w:szCs w:val="20"/>
        </w:rPr>
        <w:tab/>
      </w:r>
      <w:r>
        <w:rPr>
          <w:b/>
          <w:bCs/>
          <w:sz w:val="28"/>
          <w:szCs w:val="20"/>
        </w:rPr>
        <w:tab/>
      </w:r>
      <w:r w:rsidRPr="00037E9A">
        <w:rPr>
          <w:rFonts w:ascii="Palatino Linotype" w:hAnsi="Palatino Linotype" w:cs="Times New Roman"/>
          <w:sz w:val="28"/>
          <w:szCs w:val="28"/>
        </w:rPr>
        <w:t>M</w:t>
      </w:r>
      <w:r>
        <w:rPr>
          <w:rFonts w:ascii="Palatino Linotype" w:hAnsi="Palatino Linotype" w:cs="Times New Roman"/>
          <w:sz w:val="28"/>
          <w:szCs w:val="28"/>
        </w:rPr>
        <w:t>r</w:t>
      </w:r>
      <w:r w:rsidRPr="00037E9A">
        <w:rPr>
          <w:rFonts w:ascii="Palatino Linotype" w:hAnsi="Palatino Linotype" w:cs="Times New Roman"/>
          <w:sz w:val="28"/>
          <w:szCs w:val="28"/>
        </w:rPr>
        <w:t xml:space="preserve">s. </w:t>
      </w:r>
      <w:proofErr w:type="spellStart"/>
      <w:r w:rsidRPr="00037E9A">
        <w:rPr>
          <w:rFonts w:ascii="Palatino Linotype" w:hAnsi="Palatino Linotype" w:cs="Times New Roman"/>
          <w:sz w:val="28"/>
          <w:szCs w:val="28"/>
        </w:rPr>
        <w:t>Shalini</w:t>
      </w:r>
      <w:proofErr w:type="spellEnd"/>
      <w:r w:rsidRPr="00037E9A">
        <w:rPr>
          <w:rFonts w:ascii="Palatino Linotype" w:hAnsi="Palatino Linotype" w:cs="Times New Roman"/>
          <w:sz w:val="28"/>
          <w:szCs w:val="28"/>
        </w:rPr>
        <w:t xml:space="preserve"> Sharma</w:t>
      </w:r>
    </w:p>
    <w:p w:rsidR="008F4D03" w:rsidRDefault="008F4D03" w:rsidP="008F4D03">
      <w:pPr>
        <w:spacing w:line="360" w:lineRule="auto"/>
        <w:ind w:left="1440"/>
        <w:rPr>
          <w:sz w:val="28"/>
          <w:szCs w:val="20"/>
        </w:rPr>
      </w:pPr>
      <w:r>
        <w:rPr>
          <w:b/>
          <w:bCs/>
          <w:sz w:val="28"/>
          <w:szCs w:val="20"/>
        </w:rPr>
        <w:t>Project Duration:</w:t>
      </w:r>
      <w:r>
        <w:rPr>
          <w:b/>
          <w:bCs/>
          <w:sz w:val="28"/>
          <w:szCs w:val="20"/>
        </w:rPr>
        <w:tab/>
        <w:t xml:space="preserve">            </w:t>
      </w:r>
      <w:r>
        <w:rPr>
          <w:rFonts w:ascii="Palatino Linotype" w:hAnsi="Palatino Linotype" w:cs="Times New Roman"/>
          <w:sz w:val="28"/>
          <w:szCs w:val="28"/>
        </w:rPr>
        <w:t>6 Weeks</w:t>
      </w:r>
    </w:p>
    <w:p w:rsidR="008F4D03" w:rsidRDefault="008F4D03" w:rsidP="008F4D03">
      <w:pPr>
        <w:spacing w:line="360" w:lineRule="auto"/>
        <w:ind w:left="1440"/>
        <w:rPr>
          <w:sz w:val="28"/>
          <w:szCs w:val="20"/>
        </w:rPr>
      </w:pPr>
      <w:r>
        <w:rPr>
          <w:b/>
          <w:bCs/>
          <w:sz w:val="28"/>
          <w:szCs w:val="20"/>
        </w:rPr>
        <w:t>Project category:</w:t>
      </w:r>
      <w:r>
        <w:rPr>
          <w:b/>
          <w:bCs/>
          <w:sz w:val="28"/>
          <w:szCs w:val="20"/>
        </w:rPr>
        <w:tab/>
      </w:r>
      <w:r w:rsidR="00E81BAB">
        <w:rPr>
          <w:b/>
          <w:bCs/>
          <w:sz w:val="28"/>
          <w:szCs w:val="20"/>
        </w:rPr>
        <w:t xml:space="preserve">          </w:t>
      </w:r>
      <w:r w:rsidRPr="00037E9A">
        <w:rPr>
          <w:rFonts w:ascii="Palatino Linotype" w:hAnsi="Palatino Linotype" w:cs="Times New Roman"/>
          <w:sz w:val="28"/>
          <w:szCs w:val="28"/>
        </w:rPr>
        <w:t>Web Based Application</w:t>
      </w:r>
    </w:p>
    <w:p w:rsidR="008F4D03" w:rsidRDefault="008F4D03" w:rsidP="008F4D03">
      <w:pPr>
        <w:spacing w:line="360" w:lineRule="auto"/>
        <w:rPr>
          <w:b/>
          <w:bCs/>
          <w:sz w:val="40"/>
          <w:u w:val="single"/>
        </w:rPr>
      </w:pPr>
    </w:p>
    <w:p w:rsidR="008F4D03" w:rsidRDefault="008F4D03" w:rsidP="008F4D03">
      <w:pPr>
        <w:rPr>
          <w:sz w:val="28"/>
          <w:szCs w:val="20"/>
        </w:rPr>
      </w:pPr>
      <w:r>
        <w:rPr>
          <w:sz w:val="28"/>
          <w:szCs w:val="20"/>
        </w:rPr>
        <w:tab/>
      </w:r>
      <w:r w:rsidRPr="00D672C1">
        <w:rPr>
          <w:rFonts w:ascii="Palatino Linotype" w:hAnsi="Palatino Linotype" w:cs="Times New Roman"/>
          <w:sz w:val="28"/>
          <w:szCs w:val="28"/>
        </w:rPr>
        <w:t xml:space="preserve">The project named </w:t>
      </w:r>
      <w:proofErr w:type="spellStart"/>
      <w:r w:rsidR="00E81BAB">
        <w:rPr>
          <w:rFonts w:ascii="Palatino Linotype" w:hAnsi="Palatino Linotype" w:cs="Times New Roman"/>
          <w:b/>
          <w:sz w:val="28"/>
          <w:szCs w:val="28"/>
        </w:rPr>
        <w:t>My</w:t>
      </w:r>
      <w:r w:rsidR="007B2FD9">
        <w:rPr>
          <w:rFonts w:ascii="Palatino Linotype" w:hAnsi="Palatino Linotype" w:cs="Times New Roman"/>
          <w:b/>
          <w:sz w:val="28"/>
          <w:szCs w:val="28"/>
        </w:rPr>
        <w:t>Tracks</w:t>
      </w:r>
      <w:proofErr w:type="spellEnd"/>
      <w:r w:rsidR="00E81BAB">
        <w:rPr>
          <w:rFonts w:ascii="Palatino Linotype" w:hAnsi="Palatino Linotype" w:cs="Times New Roman"/>
          <w:sz w:val="28"/>
          <w:szCs w:val="28"/>
        </w:rPr>
        <w:t xml:space="preserve"> is developed using PHP</w:t>
      </w:r>
      <w:r w:rsidRPr="00D672C1">
        <w:rPr>
          <w:rFonts w:ascii="Palatino Linotype" w:hAnsi="Palatino Linotype" w:cs="Times New Roman"/>
          <w:sz w:val="28"/>
          <w:szCs w:val="28"/>
        </w:rPr>
        <w:t>. This project has been devel</w:t>
      </w:r>
      <w:r>
        <w:rPr>
          <w:rFonts w:ascii="Palatino Linotype" w:hAnsi="Palatino Linotype" w:cs="Times New Roman"/>
          <w:sz w:val="28"/>
          <w:szCs w:val="28"/>
        </w:rPr>
        <w:t xml:space="preserve">oped in partial fulfillment of Requirements </w:t>
      </w:r>
    </w:p>
    <w:p w:rsidR="00E81BAB" w:rsidRPr="001F6A83" w:rsidRDefault="008F4D03" w:rsidP="00E81BAB">
      <w:pPr>
        <w:pStyle w:val="NormalWeb"/>
        <w:shd w:val="clear" w:color="auto" w:fill="FFFFFF"/>
        <w:spacing w:line="276" w:lineRule="auto"/>
        <w:jc w:val="both"/>
        <w:rPr>
          <w:rFonts w:asciiTheme="minorHAnsi" w:eastAsiaTheme="minorHAnsi" w:hAnsiTheme="minorHAnsi" w:cstheme="minorHAnsi"/>
          <w:sz w:val="30"/>
          <w:szCs w:val="30"/>
          <w:shd w:val="clear" w:color="auto" w:fill="FFFFFF"/>
        </w:rPr>
      </w:pPr>
      <w:r>
        <w:rPr>
          <w:sz w:val="28"/>
        </w:rPr>
        <w:tab/>
      </w:r>
      <w:r w:rsidRPr="008B50F5">
        <w:tab/>
      </w:r>
      <w:proofErr w:type="spellStart"/>
      <w:r w:rsidR="00E81BAB">
        <w:rPr>
          <w:rFonts w:asciiTheme="minorHAnsi" w:eastAsiaTheme="minorHAnsi" w:hAnsiTheme="minorHAnsi" w:cstheme="minorHAnsi"/>
          <w:sz w:val="30"/>
          <w:szCs w:val="30"/>
          <w:shd w:val="clear" w:color="auto" w:fill="FFFFFF"/>
        </w:rPr>
        <w:t>MyTracks</w:t>
      </w:r>
      <w:proofErr w:type="spellEnd"/>
      <w:r w:rsidR="00E81BAB">
        <w:rPr>
          <w:rFonts w:asciiTheme="minorHAnsi" w:eastAsiaTheme="minorHAnsi" w:hAnsiTheme="minorHAnsi" w:cstheme="minorHAnsi"/>
          <w:sz w:val="30"/>
          <w:szCs w:val="30"/>
          <w:shd w:val="clear" w:color="auto" w:fill="FFFFFF"/>
        </w:rPr>
        <w:t xml:space="preserve"> is </w:t>
      </w:r>
      <w:r w:rsidR="00E81BAB" w:rsidRPr="001F6A83">
        <w:rPr>
          <w:rFonts w:asciiTheme="minorHAnsi" w:eastAsiaTheme="minorHAnsi" w:hAnsiTheme="minorHAnsi" w:cstheme="minorHAnsi"/>
          <w:sz w:val="30"/>
          <w:szCs w:val="30"/>
          <w:shd w:val="clear" w:color="auto" w:fill="FFFFFF"/>
        </w:rPr>
        <w:t xml:space="preserve">a music site where real people do the choosing of tunes. </w:t>
      </w:r>
      <w:proofErr w:type="spellStart"/>
      <w:r w:rsidR="00E81BAB" w:rsidRPr="001F6A83">
        <w:rPr>
          <w:rFonts w:asciiTheme="minorHAnsi" w:eastAsiaTheme="minorHAnsi" w:hAnsiTheme="minorHAnsi" w:cstheme="minorHAnsi"/>
          <w:sz w:val="30"/>
          <w:szCs w:val="30"/>
          <w:shd w:val="clear" w:color="auto" w:fill="FFFFFF"/>
        </w:rPr>
        <w:t>Mytracks</w:t>
      </w:r>
      <w:proofErr w:type="spellEnd"/>
      <w:r w:rsidR="00E81BAB" w:rsidRPr="001F6A83">
        <w:rPr>
          <w:rFonts w:asciiTheme="minorHAnsi" w:eastAsiaTheme="minorHAnsi" w:hAnsiTheme="minorHAnsi" w:cstheme="minorHAnsi"/>
          <w:sz w:val="30"/>
          <w:szCs w:val="30"/>
          <w:shd w:val="clear" w:color="auto" w:fill="FFFFFF"/>
        </w:rPr>
        <w:t xml:space="preserve"> is the best place for people who care about music to make and discover refreshingly human playlists.</w:t>
      </w:r>
      <w:r w:rsidR="00E81BAB">
        <w:rPr>
          <w:rFonts w:asciiTheme="minorHAnsi" w:eastAsiaTheme="minorHAnsi" w:hAnsiTheme="minorHAnsi" w:cstheme="minorHAnsi"/>
          <w:sz w:val="30"/>
          <w:szCs w:val="30"/>
          <w:shd w:val="clear" w:color="auto" w:fill="FFFFFF"/>
        </w:rPr>
        <w:t xml:space="preserve"> </w:t>
      </w:r>
      <w:r w:rsidR="00E81BAB" w:rsidRPr="001F6A83">
        <w:rPr>
          <w:rFonts w:asciiTheme="minorHAnsi" w:eastAsiaTheme="minorHAnsi" w:hAnsiTheme="minorHAnsi" w:cstheme="minorHAnsi"/>
          <w:sz w:val="30"/>
          <w:szCs w:val="30"/>
          <w:shd w:val="clear" w:color="auto" w:fill="FFFFFF"/>
        </w:rPr>
        <w:t>Members pick at le</w:t>
      </w:r>
      <w:r w:rsidR="00E81BAB">
        <w:rPr>
          <w:rFonts w:asciiTheme="minorHAnsi" w:eastAsiaTheme="minorHAnsi" w:hAnsiTheme="minorHAnsi" w:cstheme="minorHAnsi"/>
          <w:sz w:val="30"/>
          <w:szCs w:val="30"/>
          <w:shd w:val="clear" w:color="auto" w:fill="FFFFFF"/>
        </w:rPr>
        <w:t xml:space="preserve">ast eight songs </w:t>
      </w:r>
      <w:r w:rsidR="00E81BAB" w:rsidRPr="001F6A83">
        <w:rPr>
          <w:rFonts w:asciiTheme="minorHAnsi" w:eastAsiaTheme="minorHAnsi" w:hAnsiTheme="minorHAnsi" w:cstheme="minorHAnsi"/>
          <w:sz w:val="30"/>
          <w:szCs w:val="30"/>
          <w:shd w:val="clear" w:color="auto" w:fill="FFFFFF"/>
        </w:rPr>
        <w:t xml:space="preserve"> from their own collections, upload them and share them as handcrafted mixes that seem like a happy throwback from the cassette era. You can find</w:t>
      </w:r>
      <w:r w:rsidR="00E81BAB">
        <w:rPr>
          <w:rFonts w:asciiTheme="minorHAnsi" w:eastAsiaTheme="minorHAnsi" w:hAnsiTheme="minorHAnsi" w:cstheme="minorHAnsi"/>
          <w:sz w:val="30"/>
          <w:szCs w:val="30"/>
          <w:shd w:val="clear" w:color="auto" w:fill="FFFFFF"/>
        </w:rPr>
        <w:t xml:space="preserve"> mixes created by your </w:t>
      </w:r>
      <w:r w:rsidR="00E81BAB" w:rsidRPr="001F6A83">
        <w:rPr>
          <w:rFonts w:asciiTheme="minorHAnsi" w:eastAsiaTheme="minorHAnsi" w:hAnsiTheme="minorHAnsi" w:cstheme="minorHAnsi"/>
          <w:sz w:val="30"/>
          <w:szCs w:val="30"/>
          <w:shd w:val="clear" w:color="auto" w:fill="FFFFFF"/>
        </w:rPr>
        <w:t>friends or simply follow other members who share your tastes. In</w:t>
      </w:r>
      <w:r w:rsidR="00E81BAB">
        <w:rPr>
          <w:rFonts w:asciiTheme="minorHAnsi" w:eastAsiaTheme="minorHAnsi" w:hAnsiTheme="minorHAnsi" w:cstheme="minorHAnsi"/>
          <w:sz w:val="30"/>
          <w:szCs w:val="30"/>
          <w:shd w:val="clear" w:color="auto" w:fill="FFFFFF"/>
        </w:rPr>
        <w:t xml:space="preserve">ternet radio created by </w:t>
      </w:r>
      <w:proofErr w:type="spellStart"/>
      <w:r w:rsidR="00E81BAB">
        <w:rPr>
          <w:rFonts w:asciiTheme="minorHAnsi" w:eastAsiaTheme="minorHAnsi" w:hAnsiTheme="minorHAnsi" w:cstheme="minorHAnsi"/>
          <w:sz w:val="30"/>
          <w:szCs w:val="30"/>
          <w:shd w:val="clear" w:color="auto" w:fill="FFFFFF"/>
        </w:rPr>
        <w:t>people</w:t>
      </w:r>
      <w:proofErr w:type="gramStart"/>
      <w:r w:rsidR="00E81BAB">
        <w:rPr>
          <w:rFonts w:asciiTheme="minorHAnsi" w:eastAsiaTheme="minorHAnsi" w:hAnsiTheme="minorHAnsi" w:cstheme="minorHAnsi"/>
          <w:sz w:val="30"/>
          <w:szCs w:val="30"/>
          <w:shd w:val="clear" w:color="auto" w:fill="FFFFFF"/>
        </w:rPr>
        <w:t>,not</w:t>
      </w:r>
      <w:proofErr w:type="spellEnd"/>
      <w:proofErr w:type="gramEnd"/>
      <w:r w:rsidR="00E81BAB">
        <w:rPr>
          <w:rFonts w:asciiTheme="minorHAnsi" w:eastAsiaTheme="minorHAnsi" w:hAnsiTheme="minorHAnsi" w:cstheme="minorHAnsi"/>
          <w:sz w:val="30"/>
          <w:szCs w:val="30"/>
          <w:shd w:val="clear" w:color="auto" w:fill="FFFFFF"/>
        </w:rPr>
        <w:t xml:space="preserve"> </w:t>
      </w:r>
      <w:r w:rsidR="00E81BAB" w:rsidRPr="001F6A83">
        <w:rPr>
          <w:rFonts w:asciiTheme="minorHAnsi" w:eastAsiaTheme="minorHAnsi" w:hAnsiTheme="minorHAnsi" w:cstheme="minorHAnsi"/>
          <w:sz w:val="30"/>
          <w:szCs w:val="30"/>
          <w:shd w:val="clear" w:color="auto" w:fill="FFFFFF"/>
        </w:rPr>
        <w:t>algorithms.</w:t>
      </w:r>
      <w:r w:rsidR="00E81BAB">
        <w:rPr>
          <w:rFonts w:asciiTheme="minorHAnsi" w:eastAsiaTheme="minorHAnsi" w:hAnsiTheme="minorHAnsi" w:cstheme="minorHAnsi"/>
          <w:sz w:val="30"/>
          <w:szCs w:val="30"/>
          <w:shd w:val="clear" w:color="auto" w:fill="FFFFFF"/>
        </w:rPr>
        <w:t xml:space="preserve"> </w:t>
      </w:r>
      <w:r w:rsidR="00E81BAB" w:rsidRPr="001F6A83">
        <w:rPr>
          <w:rFonts w:asciiTheme="minorHAnsi" w:eastAsiaTheme="minorHAnsi" w:hAnsiTheme="minorHAnsi" w:cstheme="minorHAnsi"/>
          <w:sz w:val="30"/>
          <w:szCs w:val="30"/>
          <w:shd w:val="clear" w:color="auto" w:fill="FFFFFF"/>
        </w:rPr>
        <w:t>Choose a theme or genre below to start discovering new music.</w:t>
      </w:r>
    </w:p>
    <w:p w:rsidR="008F4D03" w:rsidRPr="009B58B9" w:rsidRDefault="008F4D03" w:rsidP="008F4D03">
      <w:pPr>
        <w:rPr>
          <w:rFonts w:eastAsia="Times New Roman" w:cs="Times New Roman"/>
          <w:sz w:val="52"/>
          <w:szCs w:val="52"/>
        </w:rPr>
      </w:pPr>
    </w:p>
    <w:p w:rsidR="008F4D03" w:rsidRPr="009B58B9" w:rsidRDefault="008F4D03" w:rsidP="008F4D03">
      <w:pPr>
        <w:rPr>
          <w:rFonts w:eastAsia="Times New Roman" w:cs="Times New Roman"/>
          <w:sz w:val="52"/>
          <w:szCs w:val="52"/>
        </w:rPr>
      </w:pPr>
    </w:p>
    <w:p w:rsidR="008F4D03" w:rsidRDefault="008F4D03" w:rsidP="008F4D03">
      <w:pPr>
        <w:spacing w:line="360" w:lineRule="auto"/>
        <w:jc w:val="both"/>
        <w:rPr>
          <w:b/>
          <w:bCs/>
        </w:rPr>
      </w:pPr>
    </w:p>
    <w:p w:rsidR="008F4D03" w:rsidRDefault="008F4D03" w:rsidP="008F4D03">
      <w:pPr>
        <w:jc w:val="center"/>
        <w:rPr>
          <w:rFonts w:ascii="Palatino Linotype" w:hAnsi="Palatino Linotype"/>
          <w:b/>
          <w:caps/>
          <w:sz w:val="36"/>
          <w:szCs w:val="36"/>
          <w:u w:val="single"/>
        </w:rPr>
      </w:pPr>
    </w:p>
    <w:p w:rsidR="008F4D03" w:rsidRPr="000823DD" w:rsidRDefault="008F4D03" w:rsidP="008F4D03">
      <w:pPr>
        <w:jc w:val="center"/>
        <w:rPr>
          <w:rFonts w:ascii="Palatino Linotype" w:hAnsi="Palatino Linotype"/>
          <w:b/>
          <w:caps/>
          <w:sz w:val="36"/>
          <w:szCs w:val="36"/>
          <w:u w:val="single"/>
        </w:rPr>
      </w:pPr>
      <w:r w:rsidRPr="000823DD">
        <w:rPr>
          <w:rFonts w:ascii="Palatino Linotype" w:hAnsi="Palatino Linotype"/>
          <w:b/>
          <w:caps/>
          <w:sz w:val="36"/>
          <w:szCs w:val="36"/>
          <w:u w:val="single"/>
        </w:rPr>
        <w:t>Statement about the Problem-existing system</w:t>
      </w:r>
    </w:p>
    <w:p w:rsidR="008F4D03" w:rsidRPr="008B50F5" w:rsidRDefault="008F4D03" w:rsidP="008F4D03">
      <w:pPr>
        <w:spacing w:line="360" w:lineRule="auto"/>
        <w:jc w:val="both"/>
        <w:rPr>
          <w:b/>
          <w:bCs/>
        </w:rPr>
      </w:pPr>
    </w:p>
    <w:p w:rsidR="008F4D03" w:rsidRPr="000823DD" w:rsidRDefault="008F4D03" w:rsidP="008F4D03">
      <w:pPr>
        <w:spacing w:line="360" w:lineRule="auto"/>
        <w:jc w:val="both"/>
        <w:rPr>
          <w:rFonts w:ascii="Times New Roman" w:hAnsi="Times New Roman" w:cs="Times New Roman"/>
        </w:rPr>
      </w:pPr>
      <w:r w:rsidRPr="008B50F5">
        <w:t xml:space="preserve">    </w:t>
      </w:r>
      <w:r w:rsidRPr="000823DD">
        <w:rPr>
          <w:rFonts w:ascii="Times New Roman" w:hAnsi="Times New Roman" w:cs="Times New Roman"/>
          <w:sz w:val="28"/>
          <w:szCs w:val="28"/>
        </w:rPr>
        <w:t>In basic system,</w:t>
      </w:r>
      <w:r>
        <w:rPr>
          <w:rFonts w:ascii="Times New Roman" w:hAnsi="Times New Roman" w:cs="Times New Roman"/>
          <w:sz w:val="28"/>
          <w:szCs w:val="28"/>
        </w:rPr>
        <w:t xml:space="preserve"> people </w:t>
      </w:r>
      <w:r w:rsidRPr="000823DD">
        <w:rPr>
          <w:rFonts w:ascii="Times New Roman" w:hAnsi="Times New Roman" w:cs="Times New Roman"/>
          <w:sz w:val="28"/>
          <w:szCs w:val="28"/>
        </w:rPr>
        <w:t>who want to have the inf</w:t>
      </w:r>
      <w:r w:rsidR="00294658">
        <w:rPr>
          <w:rFonts w:ascii="Times New Roman" w:hAnsi="Times New Roman" w:cs="Times New Roman"/>
          <w:sz w:val="28"/>
          <w:szCs w:val="28"/>
        </w:rPr>
        <w:t>ormation about the latest albums or movies</w:t>
      </w:r>
      <w:r w:rsidRPr="000823DD">
        <w:rPr>
          <w:rFonts w:ascii="Times New Roman" w:hAnsi="Times New Roman" w:cs="Times New Roman"/>
          <w:sz w:val="28"/>
          <w:szCs w:val="28"/>
        </w:rPr>
        <w:t xml:space="preserve"> which provide </w:t>
      </w:r>
      <w:r w:rsidR="00294658">
        <w:rPr>
          <w:rFonts w:ascii="Times New Roman" w:hAnsi="Times New Roman" w:cs="Times New Roman"/>
          <w:sz w:val="28"/>
          <w:szCs w:val="28"/>
        </w:rPr>
        <w:t>best entertainment</w:t>
      </w:r>
      <w:r w:rsidRPr="000823DD">
        <w:rPr>
          <w:rFonts w:ascii="Times New Roman" w:hAnsi="Times New Roman" w:cs="Times New Roman"/>
          <w:sz w:val="28"/>
          <w:szCs w:val="28"/>
        </w:rPr>
        <w:t xml:space="preserve"> had to </w:t>
      </w:r>
      <w:r w:rsidR="00294658">
        <w:rPr>
          <w:rFonts w:ascii="Times New Roman" w:hAnsi="Times New Roman" w:cs="Times New Roman"/>
          <w:sz w:val="28"/>
          <w:szCs w:val="28"/>
        </w:rPr>
        <w:t>visit music shops or refer to television</w:t>
      </w:r>
      <w:r w:rsidR="00294658" w:rsidRPr="000823DD">
        <w:rPr>
          <w:rFonts w:ascii="Times New Roman" w:hAnsi="Times New Roman" w:cs="Times New Roman"/>
          <w:sz w:val="28"/>
          <w:szCs w:val="28"/>
        </w:rPr>
        <w:t xml:space="preserve"> for</w:t>
      </w:r>
      <w:r w:rsidRPr="000823DD">
        <w:rPr>
          <w:rFonts w:ascii="Times New Roman" w:hAnsi="Times New Roman" w:cs="Times New Roman"/>
          <w:sz w:val="28"/>
          <w:szCs w:val="28"/>
        </w:rPr>
        <w:t xml:space="preserve"> seeking the information regarding date</w:t>
      </w:r>
      <w:r w:rsidR="00294658">
        <w:rPr>
          <w:rFonts w:ascii="Times New Roman" w:hAnsi="Times New Roman" w:cs="Times New Roman"/>
          <w:sz w:val="28"/>
          <w:szCs w:val="28"/>
        </w:rPr>
        <w:t xml:space="preserve"> of release</w:t>
      </w:r>
      <w:r w:rsidRPr="000823DD">
        <w:rPr>
          <w:rFonts w:ascii="Times New Roman" w:hAnsi="Times New Roman" w:cs="Times New Roman"/>
          <w:sz w:val="28"/>
          <w:szCs w:val="28"/>
        </w:rPr>
        <w:t xml:space="preserve"> etc. One ha</w:t>
      </w:r>
      <w:r w:rsidR="00294658">
        <w:rPr>
          <w:rFonts w:ascii="Times New Roman" w:hAnsi="Times New Roman" w:cs="Times New Roman"/>
          <w:sz w:val="28"/>
          <w:szCs w:val="28"/>
        </w:rPr>
        <w:t>s to physically move to music shops to check all details about the albums or movies</w:t>
      </w:r>
      <w:r w:rsidRPr="000823DD">
        <w:rPr>
          <w:rFonts w:ascii="Times New Roman" w:hAnsi="Times New Roman" w:cs="Times New Roman"/>
          <w:sz w:val="28"/>
          <w:szCs w:val="28"/>
        </w:rPr>
        <w:t xml:space="preserve"> available and then only they can decide </w:t>
      </w:r>
      <w:r w:rsidR="00294658">
        <w:rPr>
          <w:rFonts w:ascii="Times New Roman" w:hAnsi="Times New Roman" w:cs="Times New Roman"/>
          <w:sz w:val="28"/>
          <w:szCs w:val="28"/>
        </w:rPr>
        <w:t>and purchase those products</w:t>
      </w:r>
      <w:r w:rsidRPr="000823DD">
        <w:rPr>
          <w:rFonts w:ascii="Times New Roman" w:hAnsi="Times New Roman" w:cs="Times New Roman"/>
          <w:sz w:val="28"/>
          <w:szCs w:val="28"/>
        </w:rPr>
        <w:t>. Moreover, most of the work involved in the process has to be done manually which is very time consuming and cumbersome and also, it reduces the efficiency, accuracy and speed of retrieval of data. It is not that no effort has been made towards this end. An attempt to get the complete working automated failed as the system could not be integrated into a functional whole. I felt this shortcoming becoming glaringly evident</w:t>
      </w:r>
      <w:r w:rsidR="00E81BAB">
        <w:rPr>
          <w:rFonts w:ascii="Times New Roman" w:hAnsi="Times New Roman" w:cs="Times New Roman"/>
          <w:sz w:val="28"/>
          <w:szCs w:val="28"/>
        </w:rPr>
        <w:t>.</w:t>
      </w:r>
    </w:p>
    <w:p w:rsidR="008F4D03" w:rsidRDefault="008F4D03" w:rsidP="008F4D03">
      <w:pPr>
        <w:rPr>
          <w:rFonts w:eastAsia="Times New Roman" w:cs="Times New Roman"/>
          <w:sz w:val="52"/>
          <w:szCs w:val="52"/>
        </w:rPr>
      </w:pPr>
    </w:p>
    <w:p w:rsidR="008F4D03" w:rsidRDefault="008F4D03" w:rsidP="008F4D03">
      <w:pPr>
        <w:rPr>
          <w:rFonts w:eastAsia="Times New Roman" w:cs="Times New Roman"/>
          <w:sz w:val="52"/>
          <w:szCs w:val="52"/>
        </w:rPr>
      </w:pPr>
    </w:p>
    <w:p w:rsidR="008F4D03" w:rsidRDefault="008F4D03" w:rsidP="008F4D03">
      <w:pPr>
        <w:rPr>
          <w:rFonts w:eastAsia="Times New Roman" w:cs="Times New Roman"/>
          <w:sz w:val="52"/>
          <w:szCs w:val="52"/>
        </w:rPr>
      </w:pPr>
    </w:p>
    <w:p w:rsidR="008F4D03" w:rsidRDefault="008F4D03" w:rsidP="008F4D03">
      <w:pPr>
        <w:rPr>
          <w:rFonts w:eastAsia="Times New Roman" w:cs="Times New Roman"/>
          <w:sz w:val="52"/>
          <w:szCs w:val="52"/>
        </w:rPr>
      </w:pPr>
    </w:p>
    <w:p w:rsidR="008F4D03" w:rsidRPr="009B58B9" w:rsidRDefault="008F4D03" w:rsidP="008F4D03">
      <w:pPr>
        <w:rPr>
          <w:rFonts w:eastAsia="Times New Roman" w:cs="Times New Roman"/>
          <w:sz w:val="52"/>
          <w:szCs w:val="52"/>
        </w:rPr>
      </w:pPr>
    </w:p>
    <w:p w:rsidR="008F4D03" w:rsidRPr="00060F97" w:rsidRDefault="008F4D03" w:rsidP="008F4D03">
      <w:pPr>
        <w:jc w:val="center"/>
        <w:rPr>
          <w:rFonts w:ascii="Palatino Linotype" w:hAnsi="Palatino Linotype"/>
          <w:b/>
          <w:caps/>
          <w:sz w:val="36"/>
          <w:szCs w:val="36"/>
          <w:u w:val="single"/>
        </w:rPr>
      </w:pPr>
      <w:r w:rsidRPr="00060F97">
        <w:rPr>
          <w:rFonts w:ascii="Palatino Linotype" w:hAnsi="Palatino Linotype"/>
          <w:b/>
          <w:caps/>
          <w:sz w:val="36"/>
          <w:szCs w:val="36"/>
          <w:u w:val="single"/>
        </w:rPr>
        <w:t>Objectives of Project</w:t>
      </w:r>
    </w:p>
    <w:p w:rsidR="008F4D03" w:rsidRPr="00C937BB" w:rsidRDefault="008F4D03" w:rsidP="008F4D03">
      <w:pPr>
        <w:spacing w:line="360" w:lineRule="auto"/>
        <w:rPr>
          <w:rFonts w:ascii="Times New Roman" w:eastAsia="Times New Roman" w:hAnsi="Times New Roman" w:cs="Times New Roman"/>
          <w:sz w:val="28"/>
          <w:szCs w:val="28"/>
        </w:rPr>
      </w:pPr>
    </w:p>
    <w:p w:rsidR="008F4D03" w:rsidRPr="00C937BB" w:rsidRDefault="008F4D03" w:rsidP="008F4D03">
      <w:pPr>
        <w:spacing w:line="360" w:lineRule="auto"/>
        <w:ind w:firstLine="720"/>
        <w:jc w:val="both"/>
        <w:rPr>
          <w:rFonts w:ascii="Times New Roman" w:eastAsia="Times New Roman" w:hAnsi="Times New Roman" w:cs="Times New Roman"/>
          <w:sz w:val="28"/>
          <w:szCs w:val="28"/>
        </w:rPr>
      </w:pPr>
      <w:r w:rsidRPr="00C937BB">
        <w:rPr>
          <w:rFonts w:ascii="Times New Roman" w:eastAsia="Times New Roman" w:hAnsi="Times New Roman" w:cs="Times New Roman"/>
          <w:sz w:val="28"/>
          <w:szCs w:val="28"/>
        </w:rPr>
        <w:t>After thoroughly analyzing the existing system the following objectives have been set:</w:t>
      </w:r>
    </w:p>
    <w:p w:rsidR="008F4D03" w:rsidRPr="00C937BB" w:rsidRDefault="008F4D03" w:rsidP="008F4D03">
      <w:pPr>
        <w:numPr>
          <w:ilvl w:val="0"/>
          <w:numId w:val="2"/>
        </w:numPr>
        <w:tabs>
          <w:tab w:val="left" w:pos="720"/>
        </w:tabs>
        <w:spacing w:after="0" w:line="360" w:lineRule="auto"/>
        <w:jc w:val="both"/>
        <w:rPr>
          <w:rFonts w:ascii="Times New Roman" w:eastAsia="Times New Roman" w:hAnsi="Times New Roman" w:cs="Times New Roman"/>
          <w:sz w:val="28"/>
          <w:szCs w:val="28"/>
        </w:rPr>
      </w:pPr>
      <w:r w:rsidRPr="00C937BB">
        <w:rPr>
          <w:rFonts w:ascii="Times New Roman" w:eastAsia="Times New Roman" w:hAnsi="Times New Roman" w:cs="Times New Roman"/>
          <w:sz w:val="28"/>
          <w:szCs w:val="28"/>
        </w:rPr>
        <w:t>Providing user friendly interface</w:t>
      </w:r>
    </w:p>
    <w:p w:rsidR="008F4D03" w:rsidRPr="00C937BB" w:rsidRDefault="008F4D03" w:rsidP="008F4D03">
      <w:pPr>
        <w:numPr>
          <w:ilvl w:val="0"/>
          <w:numId w:val="2"/>
        </w:numPr>
        <w:tabs>
          <w:tab w:val="left" w:pos="720"/>
        </w:tabs>
        <w:spacing w:after="0" w:line="360" w:lineRule="auto"/>
        <w:jc w:val="both"/>
        <w:rPr>
          <w:rFonts w:ascii="Times New Roman" w:eastAsia="Times New Roman" w:hAnsi="Times New Roman" w:cs="Times New Roman"/>
          <w:sz w:val="28"/>
          <w:szCs w:val="28"/>
        </w:rPr>
      </w:pPr>
      <w:r w:rsidRPr="00C937BB">
        <w:rPr>
          <w:rFonts w:ascii="Times New Roman" w:eastAsia="Times New Roman" w:hAnsi="Times New Roman" w:cs="Times New Roman"/>
          <w:sz w:val="28"/>
          <w:szCs w:val="28"/>
        </w:rPr>
        <w:t>Keeping project records online</w:t>
      </w:r>
    </w:p>
    <w:p w:rsidR="008F4D03" w:rsidRPr="00C937BB" w:rsidRDefault="008F4D03" w:rsidP="008F4D03">
      <w:pPr>
        <w:numPr>
          <w:ilvl w:val="0"/>
          <w:numId w:val="2"/>
        </w:numPr>
        <w:tabs>
          <w:tab w:val="left" w:pos="720"/>
        </w:tabs>
        <w:spacing w:after="0" w:line="360" w:lineRule="auto"/>
        <w:jc w:val="both"/>
        <w:rPr>
          <w:rFonts w:ascii="Times New Roman" w:eastAsia="Times New Roman" w:hAnsi="Times New Roman" w:cs="Times New Roman"/>
          <w:sz w:val="28"/>
          <w:szCs w:val="28"/>
        </w:rPr>
      </w:pPr>
      <w:r w:rsidRPr="00C937BB">
        <w:rPr>
          <w:rFonts w:ascii="Times New Roman" w:eastAsia="Times New Roman" w:hAnsi="Times New Roman" w:cs="Times New Roman"/>
          <w:sz w:val="28"/>
          <w:szCs w:val="28"/>
        </w:rPr>
        <w:t xml:space="preserve">To get all the information about the </w:t>
      </w:r>
      <w:r w:rsidR="00B90D23">
        <w:rPr>
          <w:rFonts w:ascii="Times New Roman" w:eastAsia="Times New Roman" w:hAnsi="Times New Roman" w:cs="Times New Roman"/>
          <w:sz w:val="28"/>
          <w:szCs w:val="28"/>
        </w:rPr>
        <w:t>songs</w:t>
      </w:r>
      <w:r w:rsidRPr="00C937BB">
        <w:rPr>
          <w:rFonts w:ascii="Times New Roman" w:eastAsia="Times New Roman" w:hAnsi="Times New Roman" w:cs="Times New Roman"/>
          <w:sz w:val="28"/>
          <w:szCs w:val="28"/>
        </w:rPr>
        <w:t xml:space="preserve"> online</w:t>
      </w:r>
    </w:p>
    <w:p w:rsidR="008F4D03" w:rsidRPr="00C937BB" w:rsidRDefault="008F4D03" w:rsidP="008F4D03">
      <w:pPr>
        <w:numPr>
          <w:ilvl w:val="0"/>
          <w:numId w:val="2"/>
        </w:numPr>
        <w:tabs>
          <w:tab w:val="left" w:pos="720"/>
        </w:tabs>
        <w:spacing w:after="0" w:line="360" w:lineRule="auto"/>
        <w:jc w:val="both"/>
        <w:rPr>
          <w:rFonts w:ascii="Times New Roman" w:eastAsia="Times New Roman" w:hAnsi="Times New Roman" w:cs="Times New Roman"/>
          <w:sz w:val="28"/>
          <w:szCs w:val="28"/>
        </w:rPr>
      </w:pPr>
      <w:r w:rsidRPr="00C937BB">
        <w:rPr>
          <w:rFonts w:ascii="Times New Roman" w:eastAsia="Times New Roman" w:hAnsi="Times New Roman" w:cs="Times New Roman"/>
          <w:sz w:val="28"/>
          <w:szCs w:val="28"/>
        </w:rPr>
        <w:t>Easy access of data</w:t>
      </w:r>
    </w:p>
    <w:p w:rsidR="008F4D03" w:rsidRPr="00C937BB" w:rsidRDefault="008F4D03" w:rsidP="008F4D03">
      <w:pPr>
        <w:numPr>
          <w:ilvl w:val="0"/>
          <w:numId w:val="2"/>
        </w:numPr>
        <w:tabs>
          <w:tab w:val="left" w:pos="720"/>
        </w:tabs>
        <w:spacing w:after="0" w:line="360" w:lineRule="auto"/>
        <w:jc w:val="both"/>
        <w:rPr>
          <w:rFonts w:ascii="Times New Roman" w:eastAsia="Times New Roman" w:hAnsi="Times New Roman" w:cs="Times New Roman"/>
          <w:sz w:val="28"/>
          <w:szCs w:val="28"/>
        </w:rPr>
      </w:pPr>
      <w:r w:rsidRPr="00C937BB">
        <w:rPr>
          <w:rFonts w:ascii="Times New Roman" w:eastAsia="Times New Roman" w:hAnsi="Times New Roman" w:cs="Times New Roman"/>
          <w:sz w:val="28"/>
          <w:szCs w:val="28"/>
        </w:rPr>
        <w:t>Easy maintenance</w:t>
      </w:r>
    </w:p>
    <w:p w:rsidR="008F4D03" w:rsidRPr="00C937BB" w:rsidRDefault="008F4D03" w:rsidP="008F4D03">
      <w:pPr>
        <w:numPr>
          <w:ilvl w:val="0"/>
          <w:numId w:val="2"/>
        </w:numPr>
        <w:tabs>
          <w:tab w:val="left" w:pos="720"/>
        </w:tabs>
        <w:spacing w:after="0" w:line="360" w:lineRule="auto"/>
        <w:jc w:val="both"/>
        <w:rPr>
          <w:rFonts w:ascii="Times New Roman" w:eastAsia="Times New Roman" w:hAnsi="Times New Roman" w:cs="Times New Roman"/>
          <w:sz w:val="28"/>
          <w:szCs w:val="28"/>
        </w:rPr>
      </w:pPr>
      <w:r w:rsidRPr="00C937BB">
        <w:rPr>
          <w:rFonts w:ascii="Times New Roman" w:eastAsia="Times New Roman" w:hAnsi="Times New Roman" w:cs="Times New Roman"/>
          <w:sz w:val="28"/>
          <w:szCs w:val="28"/>
        </w:rPr>
        <w:t>Maintaining data consistency</w:t>
      </w:r>
    </w:p>
    <w:p w:rsidR="008F4D03" w:rsidRPr="00C937BB" w:rsidRDefault="008F4D03" w:rsidP="008F4D03">
      <w:pPr>
        <w:numPr>
          <w:ilvl w:val="0"/>
          <w:numId w:val="2"/>
        </w:numPr>
        <w:tabs>
          <w:tab w:val="left" w:pos="720"/>
        </w:tabs>
        <w:spacing w:after="0" w:line="360" w:lineRule="auto"/>
        <w:jc w:val="both"/>
        <w:rPr>
          <w:rFonts w:ascii="Times New Roman" w:eastAsia="Times New Roman" w:hAnsi="Times New Roman" w:cs="Times New Roman"/>
          <w:sz w:val="28"/>
          <w:szCs w:val="28"/>
        </w:rPr>
      </w:pPr>
      <w:r w:rsidRPr="00C937BB">
        <w:rPr>
          <w:rFonts w:ascii="Times New Roman" w:eastAsia="Times New Roman" w:hAnsi="Times New Roman" w:cs="Times New Roman"/>
          <w:sz w:val="28"/>
          <w:szCs w:val="28"/>
        </w:rPr>
        <w:t>Providing better performance</w:t>
      </w:r>
    </w:p>
    <w:p w:rsidR="008F4D03" w:rsidRPr="00C937BB" w:rsidRDefault="008F4D03" w:rsidP="008F4D03">
      <w:pPr>
        <w:numPr>
          <w:ilvl w:val="0"/>
          <w:numId w:val="2"/>
        </w:numPr>
        <w:tabs>
          <w:tab w:val="left" w:pos="720"/>
        </w:tabs>
        <w:spacing w:after="0" w:line="360" w:lineRule="auto"/>
        <w:jc w:val="both"/>
        <w:rPr>
          <w:rFonts w:ascii="Times New Roman" w:eastAsia="Times New Roman" w:hAnsi="Times New Roman" w:cs="Times New Roman"/>
          <w:sz w:val="28"/>
          <w:szCs w:val="28"/>
        </w:rPr>
      </w:pPr>
      <w:r w:rsidRPr="00C937BB">
        <w:rPr>
          <w:rFonts w:ascii="Times New Roman" w:eastAsia="Times New Roman" w:hAnsi="Times New Roman" w:cs="Times New Roman"/>
          <w:sz w:val="28"/>
          <w:szCs w:val="28"/>
        </w:rPr>
        <w:t>Increasing the efficiency through automation</w:t>
      </w:r>
    </w:p>
    <w:p w:rsidR="008F4D03" w:rsidRPr="00C937BB" w:rsidRDefault="008F4D03" w:rsidP="008F4D03">
      <w:pPr>
        <w:numPr>
          <w:ilvl w:val="0"/>
          <w:numId w:val="2"/>
        </w:numPr>
        <w:tabs>
          <w:tab w:val="left" w:pos="720"/>
        </w:tabs>
        <w:spacing w:after="0" w:line="360" w:lineRule="auto"/>
        <w:jc w:val="both"/>
        <w:rPr>
          <w:rFonts w:ascii="Times New Roman" w:eastAsia="Times New Roman" w:hAnsi="Times New Roman" w:cs="Times New Roman"/>
          <w:sz w:val="28"/>
          <w:szCs w:val="28"/>
        </w:rPr>
      </w:pPr>
      <w:r w:rsidRPr="00C937BB">
        <w:rPr>
          <w:rFonts w:ascii="Times New Roman" w:eastAsia="Times New Roman" w:hAnsi="Times New Roman" w:cs="Times New Roman"/>
          <w:sz w:val="28"/>
          <w:szCs w:val="28"/>
        </w:rPr>
        <w:t>Adequate validation checks for data entry</w:t>
      </w:r>
    </w:p>
    <w:p w:rsidR="008F4D03" w:rsidRPr="00C937BB" w:rsidRDefault="008F4D03" w:rsidP="008F4D03">
      <w:pPr>
        <w:numPr>
          <w:ilvl w:val="0"/>
          <w:numId w:val="2"/>
        </w:numPr>
        <w:tabs>
          <w:tab w:val="left" w:pos="720"/>
        </w:tabs>
        <w:spacing w:after="0" w:line="360" w:lineRule="auto"/>
        <w:jc w:val="both"/>
        <w:rPr>
          <w:rFonts w:ascii="Times New Roman" w:eastAsia="Times New Roman" w:hAnsi="Times New Roman" w:cs="Times New Roman"/>
          <w:sz w:val="28"/>
          <w:szCs w:val="28"/>
        </w:rPr>
      </w:pPr>
      <w:r w:rsidRPr="00C937BB">
        <w:rPr>
          <w:rFonts w:ascii="Times New Roman" w:eastAsia="Times New Roman" w:hAnsi="Times New Roman" w:cs="Times New Roman"/>
          <w:sz w:val="28"/>
          <w:szCs w:val="28"/>
        </w:rPr>
        <w:t>Facility to update the data time to time</w:t>
      </w:r>
    </w:p>
    <w:p w:rsidR="008F4D03" w:rsidRPr="00C937BB" w:rsidRDefault="008F4D03" w:rsidP="008F4D03">
      <w:pPr>
        <w:numPr>
          <w:ilvl w:val="0"/>
          <w:numId w:val="2"/>
        </w:numPr>
        <w:tabs>
          <w:tab w:val="left" w:pos="720"/>
        </w:tabs>
        <w:spacing w:after="0" w:line="360" w:lineRule="auto"/>
        <w:jc w:val="both"/>
        <w:rPr>
          <w:rFonts w:ascii="Times New Roman" w:hAnsi="Times New Roman" w:cs="Times New Roman"/>
          <w:sz w:val="28"/>
          <w:szCs w:val="28"/>
        </w:rPr>
      </w:pPr>
      <w:r w:rsidRPr="00C937BB">
        <w:rPr>
          <w:rFonts w:ascii="Times New Roman" w:eastAsia="Times New Roman" w:hAnsi="Times New Roman" w:cs="Times New Roman"/>
          <w:sz w:val="28"/>
          <w:szCs w:val="28"/>
        </w:rPr>
        <w:t>Adequate security of the database</w:t>
      </w:r>
    </w:p>
    <w:p w:rsidR="008F4D03" w:rsidRPr="009B58B9" w:rsidRDefault="008F4D03" w:rsidP="008F4D03">
      <w:pPr>
        <w:ind w:left="720"/>
      </w:pPr>
    </w:p>
    <w:p w:rsidR="008F4D03" w:rsidRPr="009B58B9" w:rsidRDefault="008F4D03" w:rsidP="008F4D03"/>
    <w:p w:rsidR="008F4D03" w:rsidRDefault="008F4D03" w:rsidP="008F4D03">
      <w:pPr>
        <w:pStyle w:val="Heading2"/>
        <w:jc w:val="center"/>
        <w:rPr>
          <w:rFonts w:ascii="Times New Roman" w:hAnsi="Times New Roman"/>
          <w:i w:val="0"/>
          <w:sz w:val="40"/>
          <w:szCs w:val="40"/>
        </w:rPr>
      </w:pPr>
    </w:p>
    <w:p w:rsidR="008F4D03" w:rsidRDefault="008F4D03" w:rsidP="008F4D03">
      <w:pPr>
        <w:pStyle w:val="Heading2"/>
        <w:jc w:val="center"/>
        <w:rPr>
          <w:rFonts w:ascii="Times New Roman" w:hAnsi="Times New Roman"/>
          <w:i w:val="0"/>
          <w:sz w:val="40"/>
          <w:szCs w:val="40"/>
        </w:rPr>
      </w:pPr>
    </w:p>
    <w:p w:rsidR="008F4D03" w:rsidRDefault="008F4D03" w:rsidP="008F4D03"/>
    <w:p w:rsidR="008F4D03" w:rsidRDefault="008F4D03" w:rsidP="008F4D03"/>
    <w:p w:rsidR="008F4D03" w:rsidRPr="001E3646" w:rsidRDefault="008F4D03" w:rsidP="008F4D03"/>
    <w:p w:rsidR="00421321" w:rsidRDefault="00421321" w:rsidP="00421321">
      <w:pPr>
        <w:jc w:val="center"/>
        <w:rPr>
          <w:rFonts w:ascii="Palatino Linotype" w:hAnsi="Palatino Linotype"/>
          <w:b/>
          <w:caps/>
          <w:sz w:val="36"/>
          <w:szCs w:val="36"/>
          <w:u w:val="single"/>
        </w:rPr>
      </w:pPr>
    </w:p>
    <w:p w:rsidR="008F4D03" w:rsidRPr="00421321" w:rsidRDefault="008F4D03" w:rsidP="00421321">
      <w:pPr>
        <w:jc w:val="center"/>
        <w:rPr>
          <w:rFonts w:ascii="Palatino Linotype" w:hAnsi="Palatino Linotype"/>
          <w:b/>
          <w:caps/>
          <w:sz w:val="36"/>
          <w:szCs w:val="36"/>
          <w:u w:val="single"/>
        </w:rPr>
      </w:pPr>
      <w:r w:rsidRPr="0049661D">
        <w:rPr>
          <w:rFonts w:ascii="Palatino Linotype" w:hAnsi="Palatino Linotype"/>
          <w:b/>
          <w:caps/>
          <w:sz w:val="36"/>
          <w:szCs w:val="36"/>
          <w:u w:val="single"/>
        </w:rPr>
        <w:t>WORKING ENVIRONMENT</w:t>
      </w:r>
    </w:p>
    <w:p w:rsidR="00E81BAB" w:rsidRDefault="00E81BAB" w:rsidP="00E81BAB">
      <w:pPr>
        <w:spacing w:line="360" w:lineRule="auto"/>
        <w:jc w:val="both"/>
        <w:rPr>
          <w:rFonts w:ascii="Times New Roman" w:hAnsi="Times New Roman" w:cs="Times New Roman"/>
          <w:b/>
          <w:sz w:val="32"/>
          <w:szCs w:val="32"/>
        </w:rPr>
      </w:pPr>
    </w:p>
    <w:p w:rsidR="00E81BAB" w:rsidRPr="003C216B" w:rsidRDefault="00E81BAB" w:rsidP="00E81BAB">
      <w:pPr>
        <w:spacing w:line="360" w:lineRule="auto"/>
        <w:jc w:val="both"/>
        <w:rPr>
          <w:rFonts w:ascii="Times New Roman" w:hAnsi="Times New Roman" w:cs="Times New Roman"/>
          <w:b/>
          <w:sz w:val="32"/>
          <w:szCs w:val="32"/>
        </w:rPr>
      </w:pPr>
      <w:r w:rsidRPr="003C216B">
        <w:rPr>
          <w:rFonts w:ascii="Times New Roman" w:hAnsi="Times New Roman" w:cs="Times New Roman"/>
          <w:b/>
          <w:sz w:val="32"/>
          <w:szCs w:val="32"/>
        </w:rPr>
        <w:t>Front-End</w:t>
      </w:r>
    </w:p>
    <w:p w:rsidR="00E81BAB" w:rsidRPr="003C216B" w:rsidRDefault="00E81BAB" w:rsidP="00E81BAB">
      <w:pPr>
        <w:spacing w:line="360" w:lineRule="auto"/>
        <w:jc w:val="both"/>
        <w:rPr>
          <w:rFonts w:ascii="Times New Roman" w:hAnsi="Times New Roman" w:cs="Times New Roman"/>
          <w:b/>
          <w:sz w:val="24"/>
          <w:szCs w:val="24"/>
        </w:rPr>
      </w:pPr>
      <w:r>
        <w:rPr>
          <w:rFonts w:ascii="Times New Roman" w:hAnsi="Times New Roman" w:cs="Times New Roman"/>
          <w:b/>
          <w:sz w:val="24"/>
          <w:szCs w:val="24"/>
        </w:rPr>
        <w:t>PHP</w:t>
      </w:r>
    </w:p>
    <w:p w:rsidR="00E81BAB" w:rsidRPr="003C216B" w:rsidRDefault="00E81BAB" w:rsidP="00E81BAB">
      <w:pPr>
        <w:spacing w:line="360" w:lineRule="auto"/>
        <w:jc w:val="both"/>
        <w:rPr>
          <w:rFonts w:ascii="Times New Roman" w:hAnsi="Times New Roman" w:cs="Times New Roman"/>
          <w:sz w:val="28"/>
          <w:szCs w:val="28"/>
        </w:rPr>
      </w:pPr>
      <w:r w:rsidRPr="003C216B">
        <w:rPr>
          <w:rFonts w:ascii="Times New Roman" w:hAnsi="Times New Roman" w:cs="Times New Roman"/>
          <w:sz w:val="28"/>
          <w:szCs w:val="28"/>
        </w:rPr>
        <w:t xml:space="preserve">PHP is a server-side scripting language designed for web development but also used as a general-purpose programming language. PHP is now installed on more than 244 million websites and 2.1 million web servers. Originally created by </w:t>
      </w:r>
      <w:proofErr w:type="spellStart"/>
      <w:r w:rsidRPr="003C216B">
        <w:rPr>
          <w:rFonts w:ascii="Times New Roman" w:hAnsi="Times New Roman" w:cs="Times New Roman"/>
          <w:sz w:val="28"/>
          <w:szCs w:val="28"/>
        </w:rPr>
        <w:t>Rasmus</w:t>
      </w:r>
      <w:proofErr w:type="spellEnd"/>
      <w:r w:rsidRPr="003C216B">
        <w:rPr>
          <w:rFonts w:ascii="Times New Roman" w:hAnsi="Times New Roman" w:cs="Times New Roman"/>
          <w:sz w:val="28"/>
          <w:szCs w:val="28"/>
        </w:rPr>
        <w:t xml:space="preserve"> </w:t>
      </w:r>
      <w:proofErr w:type="spellStart"/>
      <w:r w:rsidRPr="003C216B">
        <w:rPr>
          <w:rFonts w:ascii="Times New Roman" w:hAnsi="Times New Roman" w:cs="Times New Roman"/>
          <w:sz w:val="28"/>
          <w:szCs w:val="28"/>
        </w:rPr>
        <w:t>Lerdorf</w:t>
      </w:r>
      <w:proofErr w:type="spellEnd"/>
      <w:r w:rsidRPr="003C216B">
        <w:rPr>
          <w:rFonts w:ascii="Times New Roman" w:hAnsi="Times New Roman" w:cs="Times New Roman"/>
          <w:sz w:val="28"/>
          <w:szCs w:val="28"/>
        </w:rPr>
        <w:t xml:space="preserve"> in 1995, the reference implementation of PHP is now produced by The PHP Group. While PHP originally stood for Personal Home Page, it now stands for PHP: Hypertext Preprocessor, a recursive acronym.</w:t>
      </w:r>
    </w:p>
    <w:p w:rsidR="00E81BAB" w:rsidRPr="003C216B" w:rsidRDefault="00E81BAB" w:rsidP="00E81BAB">
      <w:pPr>
        <w:spacing w:line="360" w:lineRule="auto"/>
        <w:jc w:val="both"/>
        <w:rPr>
          <w:rFonts w:ascii="Times New Roman" w:hAnsi="Times New Roman" w:cs="Times New Roman"/>
          <w:sz w:val="28"/>
          <w:szCs w:val="28"/>
        </w:rPr>
      </w:pPr>
      <w:r w:rsidRPr="003C216B">
        <w:rPr>
          <w:rFonts w:ascii="Times New Roman" w:hAnsi="Times New Roman" w:cs="Times New Roman"/>
          <w:sz w:val="28"/>
          <w:szCs w:val="28"/>
        </w:rPr>
        <w:t>PHP code is interpreted by a web server with a PHP processor module which generates the resulting web page: PHP commands can be embedded directly into an HTML source document rather than calling an external file to process data. It has also evolved to include a command-line interface capability and can be used in standalone graphical applications.</w:t>
      </w:r>
    </w:p>
    <w:p w:rsidR="00E81BAB" w:rsidRPr="003C216B" w:rsidRDefault="00E81BAB" w:rsidP="00E81BAB">
      <w:pPr>
        <w:spacing w:line="360" w:lineRule="auto"/>
        <w:jc w:val="both"/>
        <w:rPr>
          <w:rFonts w:ascii="Times New Roman" w:hAnsi="Times New Roman" w:cs="Times New Roman"/>
          <w:sz w:val="28"/>
          <w:szCs w:val="28"/>
        </w:rPr>
      </w:pPr>
      <w:r w:rsidRPr="003C216B">
        <w:rPr>
          <w:rFonts w:ascii="Times New Roman" w:hAnsi="Times New Roman" w:cs="Times New Roman"/>
          <w:sz w:val="28"/>
          <w:szCs w:val="28"/>
        </w:rPr>
        <w:t>PHP is free software released under the PHP License, which is incompatible with the GNU General Public License (GPL) due to restrictions on the usage of the term PHP.</w:t>
      </w:r>
    </w:p>
    <w:p w:rsidR="00E81BAB" w:rsidRPr="003C216B" w:rsidRDefault="00E81BAB" w:rsidP="00E81BAB">
      <w:pPr>
        <w:spacing w:line="360" w:lineRule="auto"/>
        <w:jc w:val="both"/>
        <w:rPr>
          <w:rFonts w:ascii="Times New Roman" w:hAnsi="Times New Roman" w:cs="Times New Roman"/>
          <w:sz w:val="28"/>
          <w:szCs w:val="28"/>
        </w:rPr>
      </w:pPr>
      <w:r w:rsidRPr="003C216B">
        <w:rPr>
          <w:rFonts w:ascii="Times New Roman" w:hAnsi="Times New Roman" w:cs="Times New Roman"/>
          <w:sz w:val="28"/>
          <w:szCs w:val="28"/>
        </w:rPr>
        <w:t>PHP can be deployed on most web servers and also as a standalone shell on almost every operating system and platform, free of charge.</w:t>
      </w:r>
    </w:p>
    <w:p w:rsidR="00E81BAB" w:rsidRDefault="00E81BAB" w:rsidP="00E81BAB">
      <w:pPr>
        <w:spacing w:line="360" w:lineRule="auto"/>
        <w:jc w:val="both"/>
        <w:rPr>
          <w:rFonts w:ascii="Times New Roman" w:hAnsi="Times New Roman" w:cs="Times New Roman"/>
          <w:sz w:val="24"/>
          <w:szCs w:val="24"/>
        </w:rPr>
      </w:pPr>
    </w:p>
    <w:p w:rsidR="00E81BAB" w:rsidRPr="003C216B" w:rsidRDefault="00E81BAB" w:rsidP="00E81BAB">
      <w:pPr>
        <w:spacing w:line="360" w:lineRule="auto"/>
        <w:jc w:val="both"/>
        <w:rPr>
          <w:rFonts w:ascii="Times New Roman" w:hAnsi="Times New Roman" w:cs="Times New Roman"/>
          <w:b/>
          <w:sz w:val="32"/>
          <w:szCs w:val="32"/>
        </w:rPr>
      </w:pPr>
      <w:r w:rsidRPr="003C216B">
        <w:rPr>
          <w:rFonts w:ascii="Times New Roman" w:hAnsi="Times New Roman" w:cs="Times New Roman"/>
          <w:b/>
          <w:sz w:val="32"/>
          <w:szCs w:val="32"/>
        </w:rPr>
        <w:t>Back-End</w:t>
      </w:r>
    </w:p>
    <w:p w:rsidR="00E81BAB" w:rsidRPr="007E239B" w:rsidRDefault="00E81BAB" w:rsidP="00E81BAB">
      <w:pPr>
        <w:spacing w:line="360" w:lineRule="auto"/>
        <w:jc w:val="both"/>
        <w:rPr>
          <w:rFonts w:ascii="Times New Roman" w:hAnsi="Times New Roman" w:cs="Times New Roman"/>
          <w:b/>
          <w:sz w:val="24"/>
          <w:szCs w:val="24"/>
        </w:rPr>
      </w:pPr>
      <w:proofErr w:type="spellStart"/>
      <w:r w:rsidRPr="007E239B">
        <w:rPr>
          <w:rFonts w:ascii="Times New Roman" w:hAnsi="Times New Roman" w:cs="Times New Roman"/>
          <w:b/>
          <w:sz w:val="24"/>
          <w:szCs w:val="24"/>
        </w:rPr>
        <w:t>MySql</w:t>
      </w:r>
      <w:proofErr w:type="spellEnd"/>
    </w:p>
    <w:p w:rsidR="00E81BAB" w:rsidRPr="003C216B" w:rsidRDefault="00E81BAB" w:rsidP="00E81BAB">
      <w:pPr>
        <w:spacing w:line="360" w:lineRule="auto"/>
        <w:jc w:val="both"/>
        <w:rPr>
          <w:rFonts w:ascii="Times New Roman" w:hAnsi="Times New Roman" w:cs="Times New Roman"/>
          <w:sz w:val="28"/>
          <w:szCs w:val="28"/>
        </w:rPr>
      </w:pPr>
      <w:r w:rsidRPr="003C216B">
        <w:rPr>
          <w:rFonts w:ascii="Times New Roman" w:hAnsi="Times New Roman" w:cs="Times New Roman"/>
          <w:sz w:val="28"/>
          <w:szCs w:val="28"/>
        </w:rPr>
        <w:t xml:space="preserve">MySQL is the world's most popular open source database software, with over 100 million copies of its software downloaded or distributed throughout its history. With its superior speed, reliability, and ease of use, MySQL has become the preferred choice for Web, Web 2.0, </w:t>
      </w:r>
      <w:proofErr w:type="spellStart"/>
      <w:r w:rsidRPr="003C216B">
        <w:rPr>
          <w:rFonts w:ascii="Times New Roman" w:hAnsi="Times New Roman" w:cs="Times New Roman"/>
          <w:sz w:val="28"/>
          <w:szCs w:val="28"/>
        </w:rPr>
        <w:t>SaaS</w:t>
      </w:r>
      <w:proofErr w:type="spellEnd"/>
      <w:r w:rsidRPr="003C216B">
        <w:rPr>
          <w:rFonts w:ascii="Times New Roman" w:hAnsi="Times New Roman" w:cs="Times New Roman"/>
          <w:sz w:val="28"/>
          <w:szCs w:val="28"/>
        </w:rPr>
        <w:t>, ISV, Telecom companies and forward-thinking corporate IT Managers because it eliminates the major problems associated with downtime, maintenance and administration for modern, online applications.</w:t>
      </w:r>
    </w:p>
    <w:p w:rsidR="00E81BAB" w:rsidRPr="003C216B" w:rsidRDefault="00E81BAB" w:rsidP="00E81BAB">
      <w:pPr>
        <w:spacing w:line="360" w:lineRule="auto"/>
        <w:jc w:val="both"/>
        <w:rPr>
          <w:rFonts w:ascii="Times New Roman" w:hAnsi="Times New Roman" w:cs="Times New Roman"/>
          <w:sz w:val="28"/>
          <w:szCs w:val="28"/>
        </w:rPr>
      </w:pPr>
      <w:r w:rsidRPr="003C216B">
        <w:rPr>
          <w:rFonts w:ascii="Times New Roman" w:hAnsi="Times New Roman" w:cs="Times New Roman"/>
          <w:sz w:val="28"/>
          <w:szCs w:val="28"/>
        </w:rPr>
        <w:t>Many of the world's largest and fastest-growing organizations use MySQL to save time and money powering their high-volume Web sites, critical business systems, and packaged software — including industry leaders such as Yahoo!, Alcatel-Lucent, Google, Nokia, YouTube, Wikipedia, and Booking.com.</w:t>
      </w:r>
    </w:p>
    <w:p w:rsidR="00E81BAB" w:rsidRPr="003C216B" w:rsidRDefault="00E81BAB" w:rsidP="00E81BAB">
      <w:pPr>
        <w:spacing w:line="360" w:lineRule="auto"/>
        <w:jc w:val="both"/>
        <w:rPr>
          <w:rFonts w:ascii="Times New Roman" w:hAnsi="Times New Roman" w:cs="Times New Roman"/>
          <w:sz w:val="28"/>
          <w:szCs w:val="28"/>
        </w:rPr>
      </w:pPr>
      <w:r w:rsidRPr="003C216B">
        <w:rPr>
          <w:rFonts w:ascii="Times New Roman" w:hAnsi="Times New Roman" w:cs="Times New Roman"/>
          <w:sz w:val="28"/>
          <w:szCs w:val="28"/>
        </w:rPr>
        <w:t>The flagship MySQL offering is MySQL Enterprise, a comprehensive set of production-tested software, proactive monitoring tools, and premium support services available in an affordable annual subscription.</w:t>
      </w:r>
    </w:p>
    <w:p w:rsidR="00E81BAB" w:rsidRPr="003C216B" w:rsidRDefault="00E81BAB" w:rsidP="00E81BAB">
      <w:pPr>
        <w:spacing w:line="360" w:lineRule="auto"/>
        <w:jc w:val="both"/>
        <w:rPr>
          <w:rFonts w:ascii="Times New Roman" w:hAnsi="Times New Roman" w:cs="Times New Roman"/>
          <w:sz w:val="28"/>
          <w:szCs w:val="28"/>
        </w:rPr>
      </w:pPr>
      <w:r w:rsidRPr="003C216B">
        <w:rPr>
          <w:rFonts w:ascii="Times New Roman" w:hAnsi="Times New Roman" w:cs="Times New Roman"/>
          <w:sz w:val="28"/>
          <w:szCs w:val="28"/>
        </w:rPr>
        <w:t>MySQL is a key part of WAMP (Windows, Apache, MySQL, PHP / Perl / Python), the fast-growing open source enterprise software stack. More and more companies are using LAMP as an alternative to expensive proprietary software stacks because of its lower cost and freedom from platform lock-in.</w:t>
      </w:r>
    </w:p>
    <w:p w:rsidR="00E81BAB" w:rsidRPr="003C216B" w:rsidRDefault="00E81BAB" w:rsidP="00E81BAB">
      <w:pPr>
        <w:spacing w:line="360" w:lineRule="auto"/>
        <w:jc w:val="both"/>
        <w:rPr>
          <w:rFonts w:ascii="Times New Roman" w:hAnsi="Times New Roman" w:cs="Times New Roman"/>
          <w:sz w:val="28"/>
          <w:szCs w:val="28"/>
        </w:rPr>
      </w:pPr>
      <w:r w:rsidRPr="003C216B">
        <w:rPr>
          <w:rFonts w:ascii="Times New Roman" w:hAnsi="Times New Roman" w:cs="Times New Roman"/>
          <w:sz w:val="28"/>
          <w:szCs w:val="28"/>
        </w:rPr>
        <w:t xml:space="preserve">MySQL was originally founded and developed in Sweden by two Swedes and a Finn: David </w:t>
      </w:r>
      <w:proofErr w:type="spellStart"/>
      <w:r w:rsidRPr="003C216B">
        <w:rPr>
          <w:rFonts w:ascii="Times New Roman" w:hAnsi="Times New Roman" w:cs="Times New Roman"/>
          <w:sz w:val="28"/>
          <w:szCs w:val="28"/>
        </w:rPr>
        <w:t>Axmark</w:t>
      </w:r>
      <w:proofErr w:type="spellEnd"/>
      <w:r w:rsidRPr="003C216B">
        <w:rPr>
          <w:rFonts w:ascii="Times New Roman" w:hAnsi="Times New Roman" w:cs="Times New Roman"/>
          <w:sz w:val="28"/>
          <w:szCs w:val="28"/>
        </w:rPr>
        <w:t xml:space="preserve">, Allan Larsson and Michael "Monty" </w:t>
      </w:r>
      <w:proofErr w:type="spellStart"/>
      <w:r w:rsidRPr="003C216B">
        <w:rPr>
          <w:rFonts w:ascii="Times New Roman" w:hAnsi="Times New Roman" w:cs="Times New Roman"/>
          <w:sz w:val="28"/>
          <w:szCs w:val="28"/>
        </w:rPr>
        <w:t>Widenius</w:t>
      </w:r>
      <w:proofErr w:type="spellEnd"/>
      <w:r w:rsidRPr="003C216B">
        <w:rPr>
          <w:rFonts w:ascii="Times New Roman" w:hAnsi="Times New Roman" w:cs="Times New Roman"/>
          <w:sz w:val="28"/>
          <w:szCs w:val="28"/>
        </w:rPr>
        <w:t>, who had worked together since the 1980's</w:t>
      </w:r>
    </w:p>
    <w:p w:rsidR="00E81BAB" w:rsidRDefault="00E81BAB" w:rsidP="00E81BAB">
      <w:pPr>
        <w:rPr>
          <w:rFonts w:ascii="Palatino Linotype" w:hAnsi="Palatino Linotype"/>
          <w:b/>
          <w:caps/>
          <w:sz w:val="36"/>
          <w:szCs w:val="36"/>
          <w:u w:val="single"/>
        </w:rPr>
      </w:pPr>
    </w:p>
    <w:p w:rsidR="00E81BAB" w:rsidRDefault="00E81BAB" w:rsidP="00E81BAB">
      <w:pPr>
        <w:rPr>
          <w:rFonts w:ascii="Palatino Linotype" w:hAnsi="Palatino Linotype"/>
          <w:b/>
          <w:caps/>
          <w:sz w:val="36"/>
          <w:szCs w:val="36"/>
          <w:u w:val="single"/>
        </w:rPr>
      </w:pPr>
    </w:p>
    <w:p w:rsidR="008F4D03" w:rsidRDefault="008F4D03" w:rsidP="008F4D03">
      <w:pPr>
        <w:jc w:val="center"/>
        <w:rPr>
          <w:rFonts w:ascii="Palatino Linotype" w:hAnsi="Palatino Linotype"/>
          <w:b/>
          <w:caps/>
          <w:sz w:val="36"/>
          <w:szCs w:val="36"/>
          <w:u w:val="single"/>
        </w:rPr>
      </w:pPr>
    </w:p>
    <w:p w:rsidR="008F4D03" w:rsidRPr="006C735E" w:rsidRDefault="008F4D03" w:rsidP="008F4D03">
      <w:pPr>
        <w:jc w:val="center"/>
      </w:pPr>
      <w:r>
        <w:rPr>
          <w:rFonts w:ascii="Palatino Linotype" w:hAnsi="Palatino Linotype"/>
          <w:b/>
          <w:caps/>
          <w:sz w:val="36"/>
          <w:szCs w:val="36"/>
          <w:u w:val="single"/>
        </w:rPr>
        <w:t xml:space="preserve">Software Requirement Specification </w:t>
      </w:r>
    </w:p>
    <w:p w:rsidR="008F4D03" w:rsidRPr="007E7BF0" w:rsidRDefault="008F4D03" w:rsidP="008F4D03">
      <w:pPr>
        <w:pStyle w:val="Heading2"/>
        <w:numPr>
          <w:ilvl w:val="0"/>
          <w:numId w:val="25"/>
        </w:numPr>
        <w:jc w:val="both"/>
        <w:rPr>
          <w:rFonts w:ascii="Palatino Linotype" w:hAnsi="Palatino Linotype"/>
          <w:i w:val="0"/>
          <w:u w:val="single"/>
        </w:rPr>
      </w:pPr>
      <w:r w:rsidRPr="007E7BF0">
        <w:rPr>
          <w:rFonts w:ascii="Palatino Linotype" w:hAnsi="Palatino Linotype"/>
          <w:i w:val="0"/>
          <w:u w:val="single"/>
        </w:rPr>
        <w:t>Scope:</w:t>
      </w:r>
    </w:p>
    <w:p w:rsidR="008F4D03" w:rsidRPr="009B58B9" w:rsidRDefault="008F4D03" w:rsidP="008F4D03">
      <w:pPr>
        <w:pStyle w:val="Heading2"/>
        <w:jc w:val="both"/>
        <w:rPr>
          <w:rFonts w:ascii="Times New Roman" w:hAnsi="Times New Roman"/>
          <w:b w:val="0"/>
          <w:i w:val="0"/>
        </w:rPr>
      </w:pPr>
      <w:r w:rsidRPr="009B58B9">
        <w:rPr>
          <w:rFonts w:ascii="Times New Roman" w:hAnsi="Times New Roman"/>
          <w:b w:val="0"/>
          <w:i w:val="0"/>
        </w:rPr>
        <w:t>This document shall provide the requirement specific</w:t>
      </w:r>
      <w:r w:rsidR="00E81BAB">
        <w:rPr>
          <w:rFonts w:ascii="Times New Roman" w:hAnsi="Times New Roman"/>
          <w:b w:val="0"/>
          <w:i w:val="0"/>
        </w:rPr>
        <w:t>ation for the “</w:t>
      </w:r>
      <w:proofErr w:type="spellStart"/>
      <w:r w:rsidR="00E81BAB">
        <w:rPr>
          <w:rFonts w:ascii="Times New Roman" w:hAnsi="Times New Roman"/>
          <w:b w:val="0"/>
          <w:i w:val="0"/>
        </w:rPr>
        <w:t>My</w:t>
      </w:r>
      <w:r w:rsidR="007B2FD9">
        <w:rPr>
          <w:rFonts w:ascii="Times New Roman" w:hAnsi="Times New Roman"/>
          <w:b w:val="0"/>
          <w:i w:val="0"/>
        </w:rPr>
        <w:t>Tracks</w:t>
      </w:r>
      <w:proofErr w:type="spellEnd"/>
      <w:r w:rsidRPr="009B58B9">
        <w:rPr>
          <w:rFonts w:ascii="Times New Roman" w:hAnsi="Times New Roman"/>
          <w:b w:val="0"/>
          <w:i w:val="0"/>
        </w:rPr>
        <w:t>” as per the scope defined.</w:t>
      </w:r>
    </w:p>
    <w:p w:rsidR="008F4D03" w:rsidRPr="007E7BF0" w:rsidRDefault="008F4D03" w:rsidP="008F4D03">
      <w:pPr>
        <w:pStyle w:val="Heading1"/>
        <w:keepLines/>
        <w:numPr>
          <w:ilvl w:val="0"/>
          <w:numId w:val="25"/>
        </w:numPr>
        <w:suppressAutoHyphens w:val="0"/>
        <w:spacing w:before="480" w:after="0"/>
        <w:jc w:val="both"/>
        <w:rPr>
          <w:rFonts w:ascii="Palatino Linotype" w:hAnsi="Palatino Linotype" w:cs="Times New Roman"/>
          <w:sz w:val="28"/>
          <w:szCs w:val="28"/>
          <w:u w:val="single"/>
        </w:rPr>
      </w:pPr>
      <w:r w:rsidRPr="007E7BF0">
        <w:rPr>
          <w:rFonts w:ascii="Palatino Linotype" w:hAnsi="Palatino Linotype" w:cs="Times New Roman"/>
          <w:sz w:val="28"/>
          <w:szCs w:val="28"/>
          <w:u w:val="single"/>
        </w:rPr>
        <w:t>Users:</w:t>
      </w:r>
    </w:p>
    <w:p w:rsidR="008F4D03" w:rsidRPr="009B58B9" w:rsidRDefault="004F467D" w:rsidP="008F4D03">
      <w:pPr>
        <w:pStyle w:val="Heading2"/>
        <w:ind w:left="360"/>
        <w:jc w:val="both"/>
        <w:rPr>
          <w:rFonts w:ascii="Times New Roman" w:hAnsi="Times New Roman"/>
          <w:b w:val="0"/>
        </w:rPr>
      </w:pPr>
      <w:r>
        <w:rPr>
          <w:rFonts w:ascii="Times New Roman" w:hAnsi="Times New Roman"/>
          <w:b w:val="0"/>
          <w:i w:val="0"/>
        </w:rPr>
        <w:t>This site can be used by 2</w:t>
      </w:r>
      <w:r w:rsidR="008F4D03" w:rsidRPr="009B58B9">
        <w:rPr>
          <w:rFonts w:ascii="Times New Roman" w:hAnsi="Times New Roman"/>
          <w:b w:val="0"/>
          <w:i w:val="0"/>
        </w:rPr>
        <w:t xml:space="preserve"> types of users:</w:t>
      </w:r>
    </w:p>
    <w:p w:rsidR="008F4D03" w:rsidRPr="009B58B9" w:rsidRDefault="008F4D03" w:rsidP="008F4D03">
      <w:pPr>
        <w:pStyle w:val="Heading1"/>
        <w:keepLines/>
        <w:numPr>
          <w:ilvl w:val="1"/>
          <w:numId w:val="25"/>
        </w:numPr>
        <w:suppressAutoHyphens w:val="0"/>
        <w:spacing w:before="480" w:after="0"/>
        <w:jc w:val="both"/>
        <w:rPr>
          <w:rFonts w:cs="Times New Roman"/>
          <w:b w:val="0"/>
          <w:sz w:val="28"/>
          <w:szCs w:val="28"/>
        </w:rPr>
      </w:pPr>
      <w:r w:rsidRPr="009B58B9">
        <w:rPr>
          <w:rFonts w:cs="Times New Roman"/>
          <w:b w:val="0"/>
        </w:rPr>
        <w:t xml:space="preserve"> </w:t>
      </w:r>
      <w:proofErr w:type="gramStart"/>
      <w:r w:rsidRPr="009B58B9">
        <w:rPr>
          <w:rFonts w:cs="Times New Roman"/>
          <w:b w:val="0"/>
          <w:sz w:val="28"/>
          <w:szCs w:val="28"/>
        </w:rPr>
        <w:t xml:space="preserve">The </w:t>
      </w:r>
      <w:r w:rsidR="004F467D">
        <w:rPr>
          <w:rFonts w:cs="Times New Roman"/>
          <w:b w:val="0"/>
          <w:sz w:val="28"/>
          <w:szCs w:val="28"/>
        </w:rPr>
        <w:t>users</w:t>
      </w:r>
      <w:r w:rsidRPr="009B58B9">
        <w:rPr>
          <w:rFonts w:cs="Times New Roman"/>
          <w:b w:val="0"/>
          <w:sz w:val="28"/>
          <w:szCs w:val="28"/>
        </w:rPr>
        <w:t xml:space="preserve"> who are interested in</w:t>
      </w:r>
      <w:r w:rsidR="004F467D">
        <w:rPr>
          <w:rFonts w:cs="Times New Roman"/>
          <w:b w:val="0"/>
          <w:sz w:val="28"/>
          <w:szCs w:val="28"/>
        </w:rPr>
        <w:t xml:space="preserve"> searching, </w:t>
      </w:r>
      <w:r w:rsidR="00E81BAB">
        <w:rPr>
          <w:rFonts w:cs="Times New Roman"/>
          <w:b w:val="0"/>
          <w:sz w:val="28"/>
          <w:szCs w:val="28"/>
        </w:rPr>
        <w:t>playing and creating playlists</w:t>
      </w:r>
      <w:r w:rsidRPr="009B58B9">
        <w:rPr>
          <w:rFonts w:cs="Times New Roman"/>
          <w:b w:val="0"/>
          <w:sz w:val="28"/>
          <w:szCs w:val="28"/>
        </w:rPr>
        <w:t>.</w:t>
      </w:r>
      <w:proofErr w:type="gramEnd"/>
    </w:p>
    <w:p w:rsidR="008F4D03" w:rsidRPr="009B58B9" w:rsidRDefault="008F4D03" w:rsidP="008F4D03">
      <w:pPr>
        <w:pStyle w:val="Heading1"/>
        <w:keepLines/>
        <w:numPr>
          <w:ilvl w:val="1"/>
          <w:numId w:val="25"/>
        </w:numPr>
        <w:suppressAutoHyphens w:val="0"/>
        <w:spacing w:before="480" w:after="0"/>
        <w:jc w:val="both"/>
        <w:rPr>
          <w:rFonts w:cs="Times New Roman"/>
          <w:b w:val="0"/>
          <w:sz w:val="28"/>
          <w:szCs w:val="28"/>
        </w:rPr>
      </w:pPr>
      <w:r w:rsidRPr="009B58B9">
        <w:rPr>
          <w:rFonts w:cs="Times New Roman"/>
          <w:b w:val="0"/>
          <w:sz w:val="28"/>
          <w:szCs w:val="28"/>
        </w:rPr>
        <w:t xml:space="preserve">The administrator of the system who will be responsible for the updates to </w:t>
      </w:r>
      <w:r w:rsidR="004F467D">
        <w:rPr>
          <w:rFonts w:cs="Times New Roman"/>
          <w:b w:val="0"/>
          <w:sz w:val="28"/>
          <w:szCs w:val="28"/>
        </w:rPr>
        <w:t xml:space="preserve">be made as per the requirement </w:t>
      </w:r>
      <w:r w:rsidRPr="009B58B9">
        <w:rPr>
          <w:rFonts w:cs="Times New Roman"/>
          <w:b w:val="0"/>
          <w:sz w:val="28"/>
          <w:szCs w:val="28"/>
        </w:rPr>
        <w:t>like</w:t>
      </w:r>
      <w:r w:rsidR="004F467D">
        <w:rPr>
          <w:rFonts w:cs="Times New Roman"/>
          <w:b w:val="0"/>
          <w:sz w:val="28"/>
          <w:szCs w:val="28"/>
        </w:rPr>
        <w:t xml:space="preserve"> adding, updating, deleting an album in</w:t>
      </w:r>
      <w:r w:rsidRPr="009B58B9">
        <w:rPr>
          <w:rFonts w:cs="Times New Roman"/>
          <w:b w:val="0"/>
          <w:sz w:val="28"/>
          <w:szCs w:val="28"/>
        </w:rPr>
        <w:t xml:space="preserve"> the database.</w:t>
      </w:r>
    </w:p>
    <w:p w:rsidR="008F4D03" w:rsidRPr="007E7BF0" w:rsidRDefault="008F4D03" w:rsidP="008F4D03">
      <w:pPr>
        <w:pStyle w:val="Heading1"/>
        <w:keepLines/>
        <w:numPr>
          <w:ilvl w:val="0"/>
          <w:numId w:val="25"/>
        </w:numPr>
        <w:suppressAutoHyphens w:val="0"/>
        <w:spacing w:before="480" w:after="0"/>
        <w:jc w:val="both"/>
        <w:rPr>
          <w:rFonts w:ascii="Palatino Linotype" w:hAnsi="Palatino Linotype" w:cs="Times New Roman"/>
          <w:sz w:val="28"/>
          <w:szCs w:val="28"/>
          <w:u w:val="single"/>
        </w:rPr>
      </w:pPr>
      <w:r w:rsidRPr="007E7BF0">
        <w:rPr>
          <w:rFonts w:ascii="Palatino Linotype" w:hAnsi="Palatino Linotype" w:cs="Times New Roman"/>
          <w:sz w:val="28"/>
          <w:szCs w:val="28"/>
          <w:u w:val="single"/>
        </w:rPr>
        <w:t>Assumptions:</w:t>
      </w:r>
    </w:p>
    <w:p w:rsidR="008F4D03" w:rsidRPr="004F467D" w:rsidRDefault="008F4D03" w:rsidP="004F467D">
      <w:pPr>
        <w:pStyle w:val="Heading1"/>
        <w:keepLines/>
        <w:numPr>
          <w:ilvl w:val="1"/>
          <w:numId w:val="25"/>
        </w:numPr>
        <w:suppressAutoHyphens w:val="0"/>
        <w:spacing w:before="480" w:after="0"/>
        <w:jc w:val="both"/>
        <w:rPr>
          <w:rFonts w:cs="Times New Roman"/>
          <w:b w:val="0"/>
          <w:sz w:val="28"/>
          <w:szCs w:val="28"/>
        </w:rPr>
      </w:pPr>
      <w:r w:rsidRPr="009B58B9">
        <w:rPr>
          <w:rFonts w:cs="Times New Roman"/>
          <w:b w:val="0"/>
          <w:sz w:val="28"/>
          <w:szCs w:val="28"/>
        </w:rPr>
        <w:t xml:space="preserve">The alerts will not be provided by the site, the user has to </w:t>
      </w:r>
      <w:r w:rsidR="004F467D">
        <w:rPr>
          <w:rFonts w:cs="Times New Roman"/>
          <w:b w:val="0"/>
          <w:sz w:val="28"/>
          <w:szCs w:val="28"/>
        </w:rPr>
        <w:t>visit it to get the information.</w:t>
      </w:r>
    </w:p>
    <w:p w:rsidR="008F4D03" w:rsidRPr="006C735E" w:rsidRDefault="008F4D03" w:rsidP="008F4D03">
      <w:pPr>
        <w:pStyle w:val="BodyText"/>
      </w:pPr>
    </w:p>
    <w:p w:rsidR="008F4D03" w:rsidRPr="00232524" w:rsidRDefault="008F4D03" w:rsidP="008F4D03">
      <w:pPr>
        <w:pStyle w:val="Heading1"/>
        <w:keepLines/>
        <w:numPr>
          <w:ilvl w:val="0"/>
          <w:numId w:val="25"/>
        </w:numPr>
        <w:suppressAutoHyphens w:val="0"/>
        <w:spacing w:before="480" w:after="0"/>
        <w:jc w:val="both"/>
        <w:rPr>
          <w:rFonts w:ascii="Palatino Linotype" w:hAnsi="Palatino Linotype" w:cs="Times New Roman"/>
          <w:sz w:val="28"/>
          <w:szCs w:val="28"/>
          <w:u w:val="single"/>
        </w:rPr>
      </w:pPr>
      <w:r w:rsidRPr="00232524">
        <w:rPr>
          <w:rFonts w:ascii="Palatino Linotype" w:hAnsi="Palatino Linotype" w:cs="Times New Roman"/>
          <w:sz w:val="28"/>
          <w:szCs w:val="28"/>
          <w:u w:val="single"/>
        </w:rPr>
        <w:lastRenderedPageBreak/>
        <w:t>Requirements:</w:t>
      </w:r>
    </w:p>
    <w:p w:rsidR="008F4D03" w:rsidRPr="004A70C6" w:rsidRDefault="008F4D03" w:rsidP="008F4D03">
      <w:pPr>
        <w:pStyle w:val="Heading1"/>
        <w:keepLines/>
        <w:numPr>
          <w:ilvl w:val="1"/>
          <w:numId w:val="25"/>
        </w:numPr>
        <w:suppressAutoHyphens w:val="0"/>
        <w:spacing w:before="480" w:after="0"/>
        <w:jc w:val="both"/>
        <w:rPr>
          <w:rFonts w:cs="Times New Roman"/>
          <w:sz w:val="28"/>
          <w:szCs w:val="28"/>
          <w:u w:val="single"/>
        </w:rPr>
      </w:pPr>
      <w:r w:rsidRPr="004A70C6">
        <w:rPr>
          <w:rFonts w:cs="Times New Roman"/>
          <w:sz w:val="28"/>
          <w:szCs w:val="28"/>
          <w:u w:val="single"/>
        </w:rPr>
        <w:t>Functional Requirements:</w:t>
      </w:r>
    </w:p>
    <w:p w:rsidR="008F4D03" w:rsidRDefault="004F467D" w:rsidP="008F4D03">
      <w:pPr>
        <w:pStyle w:val="Heading1"/>
        <w:keepLines/>
        <w:numPr>
          <w:ilvl w:val="2"/>
          <w:numId w:val="25"/>
        </w:numPr>
        <w:suppressAutoHyphens w:val="0"/>
        <w:spacing w:before="480" w:after="0"/>
        <w:jc w:val="both"/>
        <w:rPr>
          <w:rFonts w:cs="Times New Roman"/>
          <w:b w:val="0"/>
          <w:sz w:val="28"/>
          <w:szCs w:val="28"/>
        </w:rPr>
      </w:pPr>
      <w:r>
        <w:rPr>
          <w:rFonts w:cs="Times New Roman"/>
          <w:b w:val="0"/>
          <w:sz w:val="28"/>
          <w:szCs w:val="28"/>
        </w:rPr>
        <w:t>The portal will sear</w:t>
      </w:r>
      <w:r w:rsidR="00BE2803">
        <w:rPr>
          <w:rFonts w:cs="Times New Roman"/>
          <w:b w:val="0"/>
          <w:sz w:val="28"/>
          <w:szCs w:val="28"/>
        </w:rPr>
        <w:t>ch for the details of the playlists</w:t>
      </w:r>
      <w:r>
        <w:rPr>
          <w:rFonts w:cs="Times New Roman"/>
          <w:b w:val="0"/>
          <w:sz w:val="28"/>
          <w:szCs w:val="28"/>
        </w:rPr>
        <w:t xml:space="preserve"> as per details entered by user</w:t>
      </w:r>
      <w:r w:rsidR="008F4D03" w:rsidRPr="009B58B9">
        <w:rPr>
          <w:rFonts w:cs="Times New Roman"/>
          <w:b w:val="0"/>
          <w:sz w:val="28"/>
          <w:szCs w:val="28"/>
        </w:rPr>
        <w:t>.</w:t>
      </w:r>
    </w:p>
    <w:p w:rsidR="008F4D03" w:rsidRPr="009B58B9" w:rsidRDefault="000F3467" w:rsidP="008F4D03">
      <w:pPr>
        <w:pStyle w:val="Heading1"/>
        <w:keepLines/>
        <w:numPr>
          <w:ilvl w:val="2"/>
          <w:numId w:val="25"/>
        </w:numPr>
        <w:suppressAutoHyphens w:val="0"/>
        <w:spacing w:before="480" w:after="0"/>
        <w:jc w:val="both"/>
        <w:rPr>
          <w:rFonts w:cs="Times New Roman"/>
          <w:b w:val="0"/>
          <w:sz w:val="28"/>
          <w:szCs w:val="28"/>
        </w:rPr>
      </w:pPr>
      <w:r>
        <w:rPr>
          <w:rFonts w:cs="Times New Roman"/>
          <w:b w:val="0"/>
          <w:sz w:val="28"/>
          <w:szCs w:val="28"/>
        </w:rPr>
        <w:t>If the user is an admin, he has to login</w:t>
      </w:r>
      <w:r w:rsidR="008F4D03" w:rsidRPr="009B58B9">
        <w:rPr>
          <w:rFonts w:cs="Times New Roman"/>
          <w:b w:val="0"/>
          <w:sz w:val="28"/>
          <w:szCs w:val="28"/>
        </w:rPr>
        <w:t>.</w:t>
      </w:r>
    </w:p>
    <w:p w:rsidR="008F4D03" w:rsidRPr="009B58B9" w:rsidRDefault="000F3467" w:rsidP="008F4D03">
      <w:pPr>
        <w:pStyle w:val="Heading1"/>
        <w:keepLines/>
        <w:numPr>
          <w:ilvl w:val="2"/>
          <w:numId w:val="25"/>
        </w:numPr>
        <w:suppressAutoHyphens w:val="0"/>
        <w:spacing w:before="480" w:after="0"/>
        <w:jc w:val="both"/>
        <w:rPr>
          <w:rFonts w:cs="Times New Roman"/>
          <w:b w:val="0"/>
          <w:sz w:val="28"/>
          <w:szCs w:val="28"/>
        </w:rPr>
      </w:pPr>
      <w:r>
        <w:rPr>
          <w:rFonts w:cs="Times New Roman"/>
          <w:b w:val="0"/>
          <w:sz w:val="28"/>
          <w:szCs w:val="28"/>
        </w:rPr>
        <w:t>Admin can add, modify or delete r</w:t>
      </w:r>
      <w:r w:rsidR="00BE2803">
        <w:rPr>
          <w:rFonts w:cs="Times New Roman"/>
          <w:b w:val="0"/>
          <w:sz w:val="28"/>
          <w:szCs w:val="28"/>
        </w:rPr>
        <w:t>ecords related to various tracks</w:t>
      </w:r>
      <w:r w:rsidR="008F4D03" w:rsidRPr="009B58B9">
        <w:rPr>
          <w:rFonts w:cs="Times New Roman"/>
          <w:b w:val="0"/>
          <w:sz w:val="28"/>
          <w:szCs w:val="28"/>
        </w:rPr>
        <w:t>.</w:t>
      </w:r>
    </w:p>
    <w:p w:rsidR="008F4D03" w:rsidRPr="000F3467" w:rsidRDefault="00BE2803" w:rsidP="000F3467">
      <w:pPr>
        <w:pStyle w:val="Heading1"/>
        <w:keepLines/>
        <w:numPr>
          <w:ilvl w:val="2"/>
          <w:numId w:val="25"/>
        </w:numPr>
        <w:suppressAutoHyphens w:val="0"/>
        <w:spacing w:before="480" w:after="0"/>
        <w:jc w:val="both"/>
        <w:rPr>
          <w:rFonts w:cs="Times New Roman"/>
          <w:b w:val="0"/>
          <w:sz w:val="28"/>
          <w:szCs w:val="28"/>
        </w:rPr>
      </w:pPr>
      <w:r>
        <w:rPr>
          <w:rFonts w:cs="Times New Roman"/>
          <w:b w:val="0"/>
          <w:sz w:val="28"/>
          <w:szCs w:val="28"/>
        </w:rPr>
        <w:t xml:space="preserve">The user can </w:t>
      </w:r>
      <w:proofErr w:type="gramStart"/>
      <w:r>
        <w:rPr>
          <w:rFonts w:cs="Times New Roman"/>
          <w:b w:val="0"/>
          <w:sz w:val="28"/>
          <w:szCs w:val="28"/>
        </w:rPr>
        <w:t>search ,</w:t>
      </w:r>
      <w:proofErr w:type="gramEnd"/>
      <w:r>
        <w:rPr>
          <w:rFonts w:cs="Times New Roman"/>
          <w:b w:val="0"/>
          <w:sz w:val="28"/>
          <w:szCs w:val="28"/>
        </w:rPr>
        <w:t xml:space="preserve"> play and create</w:t>
      </w:r>
      <w:r w:rsidR="000F3467">
        <w:rPr>
          <w:rFonts w:cs="Times New Roman"/>
          <w:b w:val="0"/>
          <w:sz w:val="28"/>
          <w:szCs w:val="28"/>
        </w:rPr>
        <w:t xml:space="preserve"> songs</w:t>
      </w:r>
      <w:r w:rsidR="008F4D03" w:rsidRPr="009B58B9">
        <w:rPr>
          <w:rFonts w:cs="Times New Roman"/>
          <w:b w:val="0"/>
          <w:sz w:val="28"/>
          <w:szCs w:val="28"/>
        </w:rPr>
        <w:t>.</w:t>
      </w:r>
    </w:p>
    <w:p w:rsidR="008F4D03" w:rsidRDefault="008F4D03" w:rsidP="008F4D03">
      <w:pPr>
        <w:pStyle w:val="Heading1"/>
        <w:keepLines/>
        <w:numPr>
          <w:ilvl w:val="2"/>
          <w:numId w:val="25"/>
        </w:numPr>
        <w:suppressAutoHyphens w:val="0"/>
        <w:spacing w:before="480" w:after="0"/>
        <w:ind w:left="1080" w:hanging="540"/>
        <w:jc w:val="both"/>
        <w:rPr>
          <w:rFonts w:cs="Times New Roman"/>
          <w:bCs w:val="0"/>
          <w:sz w:val="28"/>
          <w:szCs w:val="28"/>
        </w:rPr>
      </w:pPr>
      <w:r>
        <w:rPr>
          <w:rFonts w:cs="Times New Roman"/>
          <w:b w:val="0"/>
          <w:bCs w:val="0"/>
          <w:sz w:val="28"/>
          <w:szCs w:val="28"/>
        </w:rPr>
        <w:t xml:space="preserve"> </w:t>
      </w:r>
      <w:r w:rsidRPr="00B46C9D">
        <w:rPr>
          <w:rFonts w:cs="Times New Roman"/>
          <w:b w:val="0"/>
          <w:bCs w:val="0"/>
          <w:sz w:val="28"/>
          <w:szCs w:val="28"/>
        </w:rPr>
        <w:t>The concept of Master Pages and Content Pages is used.</w:t>
      </w:r>
    </w:p>
    <w:p w:rsidR="008F4D03" w:rsidRPr="00254A7E" w:rsidRDefault="008F4D03" w:rsidP="008F4D03">
      <w:pPr>
        <w:pStyle w:val="Heading1"/>
        <w:keepLines/>
        <w:numPr>
          <w:ilvl w:val="0"/>
          <w:numId w:val="25"/>
        </w:numPr>
        <w:suppressAutoHyphens w:val="0"/>
        <w:spacing w:before="480" w:after="0"/>
        <w:jc w:val="both"/>
        <w:rPr>
          <w:rFonts w:cs="Times New Roman"/>
          <w:sz w:val="28"/>
          <w:szCs w:val="28"/>
          <w:u w:val="single"/>
        </w:rPr>
      </w:pPr>
      <w:r w:rsidRPr="004A70C6">
        <w:rPr>
          <w:rFonts w:cs="Times New Roman"/>
          <w:sz w:val="28"/>
          <w:szCs w:val="28"/>
          <w:u w:val="single"/>
        </w:rPr>
        <w:t>Non-functional Requirements:</w:t>
      </w:r>
    </w:p>
    <w:p w:rsidR="008F4D03" w:rsidRPr="00C937BB" w:rsidRDefault="008F4D03" w:rsidP="008F4D03">
      <w:pPr>
        <w:pStyle w:val="Heading2"/>
        <w:keepNext w:val="0"/>
        <w:numPr>
          <w:ilvl w:val="1"/>
          <w:numId w:val="25"/>
        </w:numPr>
        <w:suppressAutoHyphens w:val="0"/>
        <w:spacing w:before="202" w:after="0"/>
        <w:jc w:val="both"/>
        <w:rPr>
          <w:rFonts w:ascii="Times New Roman" w:hAnsi="Times New Roman"/>
          <w:i w:val="0"/>
        </w:rPr>
      </w:pPr>
      <w:r w:rsidRPr="00C937BB">
        <w:rPr>
          <w:rFonts w:ascii="Times New Roman" w:hAnsi="Times New Roman"/>
          <w:i w:val="0"/>
        </w:rPr>
        <w:t xml:space="preserve">Portability: </w:t>
      </w:r>
    </w:p>
    <w:p w:rsidR="008F4D03" w:rsidRPr="009B58B9" w:rsidRDefault="008F4D03" w:rsidP="008F4D03">
      <w:pPr>
        <w:pStyle w:val="Heading2"/>
        <w:ind w:left="360" w:firstLine="360"/>
        <w:jc w:val="both"/>
        <w:rPr>
          <w:rFonts w:ascii="Times New Roman" w:hAnsi="Times New Roman"/>
          <w:b w:val="0"/>
          <w:i w:val="0"/>
        </w:rPr>
      </w:pPr>
      <w:r w:rsidRPr="009B58B9">
        <w:rPr>
          <w:rFonts w:ascii="Times New Roman" w:hAnsi="Times New Roman"/>
          <w:b w:val="0"/>
          <w:i w:val="0"/>
        </w:rPr>
        <w:t>The system will be designed to be portable across popular Windows OS.</w:t>
      </w:r>
    </w:p>
    <w:p w:rsidR="008F4D03" w:rsidRPr="00C937BB" w:rsidRDefault="008F4D03" w:rsidP="008F4D03">
      <w:pPr>
        <w:pStyle w:val="Heading2"/>
        <w:keepNext w:val="0"/>
        <w:numPr>
          <w:ilvl w:val="1"/>
          <w:numId w:val="25"/>
        </w:numPr>
        <w:suppressAutoHyphens w:val="0"/>
        <w:spacing w:before="202" w:after="0"/>
        <w:jc w:val="both"/>
        <w:rPr>
          <w:rFonts w:ascii="Times New Roman" w:hAnsi="Times New Roman"/>
          <w:i w:val="0"/>
        </w:rPr>
      </w:pPr>
      <w:r w:rsidRPr="00C937BB">
        <w:rPr>
          <w:rFonts w:ascii="Times New Roman" w:hAnsi="Times New Roman"/>
          <w:i w:val="0"/>
        </w:rPr>
        <w:t>Extensibility:</w:t>
      </w:r>
    </w:p>
    <w:p w:rsidR="008F4D03" w:rsidRPr="009B58B9" w:rsidRDefault="008F4D03" w:rsidP="008F4D03">
      <w:pPr>
        <w:pStyle w:val="Heading2"/>
        <w:ind w:left="360" w:firstLine="360"/>
        <w:jc w:val="both"/>
        <w:rPr>
          <w:rFonts w:ascii="Times New Roman" w:hAnsi="Times New Roman"/>
          <w:b w:val="0"/>
          <w:i w:val="0"/>
        </w:rPr>
      </w:pPr>
      <w:r w:rsidRPr="009B58B9">
        <w:rPr>
          <w:rFonts w:ascii="Times New Roman" w:hAnsi="Times New Roman"/>
          <w:b w:val="0"/>
          <w:i w:val="0"/>
        </w:rPr>
        <w:t>The system should b</w:t>
      </w:r>
      <w:r w:rsidR="00254A7E">
        <w:rPr>
          <w:rFonts w:ascii="Times New Roman" w:hAnsi="Times New Roman"/>
          <w:b w:val="0"/>
          <w:i w:val="0"/>
        </w:rPr>
        <w:t>e extensible to add further information</w:t>
      </w:r>
      <w:r w:rsidRPr="009B58B9">
        <w:rPr>
          <w:rFonts w:ascii="Times New Roman" w:hAnsi="Times New Roman"/>
          <w:b w:val="0"/>
          <w:i w:val="0"/>
        </w:rPr>
        <w:t xml:space="preserve"> and users for more </w:t>
      </w:r>
      <w:r w:rsidRPr="009B58B9">
        <w:rPr>
          <w:b w:val="0"/>
          <w:i w:val="0"/>
        </w:rPr>
        <w:t>expansion</w:t>
      </w:r>
      <w:r w:rsidRPr="009B58B9">
        <w:rPr>
          <w:rFonts w:ascii="Times New Roman" w:hAnsi="Times New Roman"/>
          <w:b w:val="0"/>
          <w:i w:val="0"/>
        </w:rPr>
        <w:t>.</w:t>
      </w:r>
    </w:p>
    <w:p w:rsidR="008F4D03" w:rsidRPr="00C937BB" w:rsidRDefault="008F4D03" w:rsidP="008F4D03">
      <w:pPr>
        <w:pStyle w:val="Heading2"/>
        <w:keepNext w:val="0"/>
        <w:numPr>
          <w:ilvl w:val="1"/>
          <w:numId w:val="25"/>
        </w:numPr>
        <w:suppressAutoHyphens w:val="0"/>
        <w:spacing w:before="202" w:after="0"/>
        <w:jc w:val="both"/>
        <w:rPr>
          <w:rFonts w:ascii="Times New Roman" w:hAnsi="Times New Roman"/>
          <w:i w:val="0"/>
        </w:rPr>
      </w:pPr>
      <w:r w:rsidRPr="00C937BB">
        <w:rPr>
          <w:rFonts w:ascii="Times New Roman" w:hAnsi="Times New Roman"/>
          <w:i w:val="0"/>
        </w:rPr>
        <w:t xml:space="preserve">Re-Usability: </w:t>
      </w:r>
    </w:p>
    <w:p w:rsidR="008F4D03" w:rsidRPr="009B58B9" w:rsidRDefault="008F4D03" w:rsidP="008F4D03">
      <w:pPr>
        <w:pStyle w:val="Heading2"/>
        <w:ind w:left="360" w:firstLine="360"/>
        <w:jc w:val="both"/>
        <w:rPr>
          <w:rFonts w:ascii="Times New Roman" w:hAnsi="Times New Roman"/>
          <w:b w:val="0"/>
          <w:i w:val="0"/>
        </w:rPr>
      </w:pPr>
      <w:r w:rsidRPr="009B58B9">
        <w:rPr>
          <w:rFonts w:ascii="Times New Roman" w:hAnsi="Times New Roman"/>
          <w:b w:val="0"/>
          <w:i w:val="0"/>
        </w:rPr>
        <w:t>The system’s code could be reused to add further new features if need to be added in future.</w:t>
      </w:r>
    </w:p>
    <w:p w:rsidR="008F4D03" w:rsidRPr="00C937BB" w:rsidRDefault="008F4D03" w:rsidP="008F4D03">
      <w:pPr>
        <w:pStyle w:val="Heading2"/>
        <w:keepNext w:val="0"/>
        <w:numPr>
          <w:ilvl w:val="1"/>
          <w:numId w:val="25"/>
        </w:numPr>
        <w:suppressAutoHyphens w:val="0"/>
        <w:spacing w:before="202" w:after="0"/>
        <w:jc w:val="both"/>
        <w:rPr>
          <w:rFonts w:ascii="Times New Roman" w:hAnsi="Times New Roman"/>
          <w:i w:val="0"/>
        </w:rPr>
      </w:pPr>
      <w:r w:rsidRPr="00C937BB">
        <w:rPr>
          <w:rFonts w:ascii="Times New Roman" w:hAnsi="Times New Roman"/>
          <w:i w:val="0"/>
        </w:rPr>
        <w:t>Reliability and Availability:</w:t>
      </w:r>
    </w:p>
    <w:p w:rsidR="008F4D03" w:rsidRDefault="008F4D03" w:rsidP="008F4D03">
      <w:pPr>
        <w:pStyle w:val="Heading2"/>
        <w:ind w:left="360" w:firstLine="360"/>
        <w:jc w:val="both"/>
        <w:rPr>
          <w:rFonts w:ascii="Times New Roman" w:hAnsi="Times New Roman"/>
          <w:b w:val="0"/>
          <w:i w:val="0"/>
        </w:rPr>
      </w:pPr>
      <w:r w:rsidRPr="009B58B9">
        <w:rPr>
          <w:rFonts w:ascii="Times New Roman" w:hAnsi="Times New Roman"/>
          <w:b w:val="0"/>
          <w:i w:val="0"/>
        </w:rPr>
        <w:t>System shall be able to deliver the required in reliable manner.</w:t>
      </w:r>
    </w:p>
    <w:p w:rsidR="00254A7E" w:rsidRDefault="00254A7E" w:rsidP="00254A7E"/>
    <w:p w:rsidR="00254A7E" w:rsidRDefault="00254A7E" w:rsidP="00254A7E"/>
    <w:p w:rsidR="00254A7E" w:rsidRPr="00254A7E" w:rsidRDefault="00254A7E" w:rsidP="00254A7E"/>
    <w:p w:rsidR="008F4D03" w:rsidRPr="00C937BB" w:rsidRDefault="008F4D03" w:rsidP="008F4D03">
      <w:pPr>
        <w:pStyle w:val="Heading2"/>
        <w:keepNext w:val="0"/>
        <w:numPr>
          <w:ilvl w:val="1"/>
          <w:numId w:val="25"/>
        </w:numPr>
        <w:suppressAutoHyphens w:val="0"/>
        <w:spacing w:before="202" w:after="0"/>
        <w:jc w:val="both"/>
        <w:rPr>
          <w:rFonts w:ascii="Times New Roman" w:hAnsi="Times New Roman"/>
          <w:i w:val="0"/>
        </w:rPr>
      </w:pPr>
      <w:r w:rsidRPr="00C937BB">
        <w:rPr>
          <w:rFonts w:ascii="Times New Roman" w:hAnsi="Times New Roman"/>
          <w:i w:val="0"/>
        </w:rPr>
        <w:t>Software Upgradeability:</w:t>
      </w:r>
    </w:p>
    <w:p w:rsidR="008F4D03" w:rsidRDefault="008F4D03" w:rsidP="008F4D03">
      <w:pPr>
        <w:pStyle w:val="Heading2"/>
        <w:ind w:left="360" w:firstLine="360"/>
        <w:jc w:val="both"/>
        <w:rPr>
          <w:rFonts w:ascii="Times New Roman" w:hAnsi="Times New Roman"/>
          <w:b w:val="0"/>
          <w:i w:val="0"/>
        </w:rPr>
      </w:pPr>
      <w:r w:rsidRPr="009B58B9">
        <w:rPr>
          <w:rFonts w:ascii="Times New Roman" w:hAnsi="Times New Roman"/>
          <w:b w:val="0"/>
          <w:i w:val="0"/>
        </w:rPr>
        <w:t>System is to be developed in phases, so it shall be easily upgradeable to include the new items in the database.</w:t>
      </w:r>
    </w:p>
    <w:p w:rsidR="008F4D03" w:rsidRPr="00ED493A" w:rsidRDefault="008F4D03" w:rsidP="008F4D03"/>
    <w:p w:rsidR="008F4D03" w:rsidRPr="004A70C6" w:rsidRDefault="008F4D03" w:rsidP="008F4D03">
      <w:pPr>
        <w:pStyle w:val="Heading2"/>
        <w:keepNext w:val="0"/>
        <w:numPr>
          <w:ilvl w:val="0"/>
          <w:numId w:val="25"/>
        </w:numPr>
        <w:suppressAutoHyphens w:val="0"/>
        <w:spacing w:before="202" w:after="0"/>
        <w:jc w:val="both"/>
        <w:rPr>
          <w:i w:val="0"/>
          <w:u w:val="single"/>
        </w:rPr>
      </w:pPr>
      <w:r w:rsidRPr="004A70C6">
        <w:rPr>
          <w:rFonts w:ascii="Times New Roman" w:hAnsi="Times New Roman"/>
          <w:i w:val="0"/>
          <w:u w:val="single"/>
        </w:rPr>
        <w:t>User Interface Requirements:</w:t>
      </w:r>
    </w:p>
    <w:p w:rsidR="008F4D03" w:rsidRDefault="008F4D03" w:rsidP="008F4D03"/>
    <w:p w:rsidR="008F4D03" w:rsidRDefault="008F4D03" w:rsidP="008F4D03">
      <w:pPr>
        <w:ind w:firstLine="360"/>
      </w:pPr>
      <w:r>
        <w:rPr>
          <w:rFonts w:ascii="Times New Roman" w:eastAsia="Times New Roman" w:hAnsi="Times New Roman" w:cs="Times New Roman"/>
          <w:b/>
          <w:bCs/>
          <w:iCs/>
          <w:sz w:val="28"/>
          <w:szCs w:val="28"/>
        </w:rPr>
        <w:t xml:space="preserve">6.1 </w:t>
      </w:r>
      <w:r w:rsidRPr="00ED493A">
        <w:rPr>
          <w:rFonts w:ascii="Times New Roman" w:eastAsia="Times New Roman" w:hAnsi="Times New Roman" w:cs="Times New Roman"/>
          <w:b/>
          <w:bCs/>
          <w:iCs/>
          <w:sz w:val="28"/>
          <w:szCs w:val="28"/>
        </w:rPr>
        <w:t>Log in screen:</w:t>
      </w:r>
    </w:p>
    <w:p w:rsidR="008F4D03" w:rsidRDefault="00254A7E" w:rsidP="008F4D03">
      <w:pPr>
        <w:ind w:left="360" w:firstLine="360"/>
      </w:pPr>
      <w:r>
        <w:rPr>
          <w:rFonts w:ascii="Times New Roman" w:eastAsia="Times New Roman" w:hAnsi="Times New Roman" w:cs="Times New Roman"/>
          <w:bCs/>
          <w:iCs/>
          <w:sz w:val="28"/>
          <w:szCs w:val="28"/>
        </w:rPr>
        <w:t>A</w:t>
      </w:r>
      <w:r w:rsidR="008F4D03" w:rsidRPr="00ED493A">
        <w:rPr>
          <w:rFonts w:ascii="Times New Roman" w:eastAsia="Times New Roman" w:hAnsi="Times New Roman" w:cs="Times New Roman"/>
          <w:bCs/>
          <w:iCs/>
          <w:sz w:val="28"/>
          <w:szCs w:val="28"/>
        </w:rPr>
        <w:t xml:space="preserve">dmin </w:t>
      </w:r>
      <w:r>
        <w:rPr>
          <w:rFonts w:ascii="Times New Roman" w:eastAsia="Times New Roman" w:hAnsi="Times New Roman" w:cs="Times New Roman"/>
          <w:bCs/>
          <w:iCs/>
          <w:sz w:val="28"/>
          <w:szCs w:val="28"/>
        </w:rPr>
        <w:t>has</w:t>
      </w:r>
      <w:r w:rsidR="008F4D03" w:rsidRPr="00ED493A">
        <w:rPr>
          <w:rFonts w:ascii="Times New Roman" w:eastAsia="Times New Roman" w:hAnsi="Times New Roman" w:cs="Times New Roman"/>
          <w:bCs/>
          <w:iCs/>
          <w:sz w:val="28"/>
          <w:szCs w:val="28"/>
        </w:rPr>
        <w:t xml:space="preserve"> to first log in to the site.</w:t>
      </w:r>
    </w:p>
    <w:p w:rsidR="008F4D03" w:rsidRDefault="008F4D03" w:rsidP="008F4D03">
      <w:pPr>
        <w:ind w:firstLine="360"/>
        <w:rPr>
          <w:rFonts w:ascii="Times New Roman" w:eastAsia="Times New Roman" w:hAnsi="Times New Roman" w:cs="Times New Roman"/>
          <w:b/>
          <w:bCs/>
          <w:iCs/>
          <w:sz w:val="28"/>
          <w:szCs w:val="28"/>
        </w:rPr>
      </w:pPr>
      <w:r>
        <w:rPr>
          <w:rFonts w:ascii="Times New Roman" w:eastAsia="Times New Roman" w:hAnsi="Times New Roman" w:cs="Times New Roman"/>
          <w:b/>
          <w:bCs/>
          <w:iCs/>
          <w:sz w:val="28"/>
          <w:szCs w:val="28"/>
        </w:rPr>
        <w:t xml:space="preserve">6.2 </w:t>
      </w:r>
      <w:r w:rsidRPr="00ED493A">
        <w:rPr>
          <w:rFonts w:ascii="Times New Roman" w:eastAsia="Times New Roman" w:hAnsi="Times New Roman" w:cs="Times New Roman"/>
          <w:b/>
          <w:bCs/>
          <w:iCs/>
          <w:sz w:val="28"/>
          <w:szCs w:val="28"/>
        </w:rPr>
        <w:t>Home page:</w:t>
      </w:r>
    </w:p>
    <w:p w:rsidR="008F4D03" w:rsidRDefault="00254A7E" w:rsidP="008F4D03">
      <w:pPr>
        <w:ind w:firstLine="720"/>
        <w:rPr>
          <w:rFonts w:ascii="Times New Roman" w:eastAsia="Times New Roman" w:hAnsi="Times New Roman" w:cs="Times New Roman"/>
          <w:b/>
          <w:bCs/>
          <w:iCs/>
          <w:sz w:val="28"/>
          <w:szCs w:val="28"/>
        </w:rPr>
      </w:pPr>
      <w:r>
        <w:rPr>
          <w:rFonts w:ascii="Times New Roman" w:eastAsia="Times New Roman" w:hAnsi="Times New Roman" w:cs="Times New Roman"/>
          <w:bCs/>
          <w:iCs/>
          <w:sz w:val="28"/>
          <w:szCs w:val="28"/>
        </w:rPr>
        <w:t>H</w:t>
      </w:r>
      <w:r w:rsidR="008F4D03" w:rsidRPr="00ED493A">
        <w:rPr>
          <w:rFonts w:ascii="Times New Roman" w:eastAsia="Times New Roman" w:hAnsi="Times New Roman" w:cs="Times New Roman"/>
          <w:bCs/>
          <w:iCs/>
          <w:sz w:val="28"/>
          <w:szCs w:val="28"/>
        </w:rPr>
        <w:t>ome</w:t>
      </w:r>
      <w:r w:rsidR="008F4D03">
        <w:rPr>
          <w:rFonts w:ascii="Times New Roman" w:eastAsia="Times New Roman" w:hAnsi="Times New Roman" w:cs="Times New Roman"/>
          <w:b/>
          <w:bCs/>
          <w:iCs/>
          <w:sz w:val="28"/>
          <w:szCs w:val="28"/>
        </w:rPr>
        <w:t xml:space="preserve"> </w:t>
      </w:r>
      <w:r w:rsidR="008F4D03" w:rsidRPr="00ED493A">
        <w:rPr>
          <w:rFonts w:ascii="Times New Roman" w:eastAsia="Times New Roman" w:hAnsi="Times New Roman" w:cs="Times New Roman"/>
          <w:bCs/>
          <w:iCs/>
          <w:sz w:val="28"/>
          <w:szCs w:val="28"/>
        </w:rPr>
        <w:t>page</w:t>
      </w:r>
      <w:r>
        <w:rPr>
          <w:rFonts w:ascii="Times New Roman" w:eastAsia="Times New Roman" w:hAnsi="Times New Roman" w:cs="Times New Roman"/>
          <w:bCs/>
          <w:iCs/>
          <w:sz w:val="28"/>
          <w:szCs w:val="28"/>
        </w:rPr>
        <w:t xml:space="preserve"> allo</w:t>
      </w:r>
      <w:r w:rsidR="00341802">
        <w:rPr>
          <w:rFonts w:ascii="Times New Roman" w:eastAsia="Times New Roman" w:hAnsi="Times New Roman" w:cs="Times New Roman"/>
          <w:bCs/>
          <w:iCs/>
          <w:sz w:val="28"/>
          <w:szCs w:val="28"/>
        </w:rPr>
        <w:t>ws user to search playlists</w:t>
      </w:r>
      <w:r>
        <w:rPr>
          <w:rFonts w:ascii="Times New Roman" w:eastAsia="Times New Roman" w:hAnsi="Times New Roman" w:cs="Times New Roman"/>
          <w:b/>
          <w:bCs/>
          <w:iCs/>
          <w:sz w:val="28"/>
          <w:szCs w:val="28"/>
        </w:rPr>
        <w:t>.</w:t>
      </w:r>
    </w:p>
    <w:p w:rsidR="008F4D03" w:rsidRDefault="008F4D03" w:rsidP="008F4D03">
      <w:pPr>
        <w:ind w:firstLine="360"/>
        <w:rPr>
          <w:rFonts w:ascii="Times New Roman" w:eastAsia="Times New Roman" w:hAnsi="Times New Roman" w:cs="Times New Roman"/>
          <w:b/>
          <w:bCs/>
          <w:iCs/>
          <w:sz w:val="28"/>
          <w:szCs w:val="28"/>
        </w:rPr>
      </w:pPr>
      <w:r>
        <w:rPr>
          <w:rFonts w:ascii="Times New Roman" w:eastAsia="Times New Roman" w:hAnsi="Times New Roman" w:cs="Times New Roman"/>
          <w:b/>
          <w:bCs/>
          <w:iCs/>
          <w:sz w:val="28"/>
          <w:szCs w:val="28"/>
        </w:rPr>
        <w:t>6.3 Panels:</w:t>
      </w:r>
    </w:p>
    <w:p w:rsidR="008F4D03" w:rsidRDefault="008F4D03" w:rsidP="008F4D03">
      <w:pPr>
        <w:ind w:firstLine="360"/>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Website is divided into 3 panels for Home page of different users:</w:t>
      </w:r>
    </w:p>
    <w:p w:rsidR="008F4D03" w:rsidRDefault="008F4D03" w:rsidP="008F4D03">
      <w:pPr>
        <w:numPr>
          <w:ilvl w:val="0"/>
          <w:numId w:val="30"/>
        </w:numPr>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User panel</w:t>
      </w:r>
    </w:p>
    <w:p w:rsidR="008F4D03" w:rsidRPr="00254A7E" w:rsidRDefault="008F4D03" w:rsidP="00254A7E">
      <w:pPr>
        <w:numPr>
          <w:ilvl w:val="0"/>
          <w:numId w:val="30"/>
        </w:numPr>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Admin panel</w:t>
      </w:r>
    </w:p>
    <w:p w:rsidR="008F4D03" w:rsidRDefault="008F4D03" w:rsidP="008F4D03">
      <w:pPr>
        <w:ind w:left="360"/>
        <w:rPr>
          <w:rFonts w:ascii="Times New Roman" w:eastAsia="Times New Roman" w:hAnsi="Times New Roman" w:cs="Times New Roman"/>
          <w:b/>
          <w:bCs/>
          <w:iCs/>
          <w:sz w:val="28"/>
          <w:szCs w:val="28"/>
        </w:rPr>
      </w:pPr>
      <w:r w:rsidRPr="00426F00">
        <w:rPr>
          <w:rFonts w:ascii="Times New Roman" w:eastAsia="Times New Roman" w:hAnsi="Times New Roman" w:cs="Times New Roman"/>
          <w:b/>
          <w:bCs/>
          <w:iCs/>
          <w:sz w:val="28"/>
          <w:szCs w:val="28"/>
        </w:rPr>
        <w:t>6.</w:t>
      </w:r>
      <w:r>
        <w:rPr>
          <w:rFonts w:ascii="Times New Roman" w:eastAsia="Times New Roman" w:hAnsi="Times New Roman" w:cs="Times New Roman"/>
          <w:b/>
          <w:bCs/>
          <w:iCs/>
          <w:sz w:val="28"/>
          <w:szCs w:val="28"/>
        </w:rPr>
        <w:t>3.1</w:t>
      </w:r>
      <w:r>
        <w:rPr>
          <w:rFonts w:ascii="Times New Roman" w:eastAsia="Times New Roman" w:hAnsi="Times New Roman" w:cs="Times New Roman"/>
          <w:bCs/>
          <w:iCs/>
          <w:sz w:val="28"/>
          <w:szCs w:val="28"/>
        </w:rPr>
        <w:t xml:space="preserve"> </w:t>
      </w:r>
      <w:r>
        <w:rPr>
          <w:rFonts w:ascii="Times New Roman" w:eastAsia="Times New Roman" w:hAnsi="Times New Roman" w:cs="Times New Roman"/>
          <w:b/>
          <w:bCs/>
          <w:iCs/>
          <w:sz w:val="28"/>
          <w:szCs w:val="28"/>
        </w:rPr>
        <w:t>U</w:t>
      </w:r>
      <w:r w:rsidRPr="00B46C9D">
        <w:rPr>
          <w:rFonts w:ascii="Times New Roman" w:eastAsia="Times New Roman" w:hAnsi="Times New Roman" w:cs="Times New Roman"/>
          <w:b/>
          <w:bCs/>
          <w:iCs/>
          <w:sz w:val="28"/>
          <w:szCs w:val="28"/>
        </w:rPr>
        <w:t>ser panel:</w:t>
      </w:r>
    </w:p>
    <w:p w:rsidR="008F4D03" w:rsidRDefault="008F4D03" w:rsidP="008F4D03">
      <w:pPr>
        <w:ind w:left="360"/>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 xml:space="preserve">Users can </w:t>
      </w:r>
      <w:r w:rsidR="00341802">
        <w:rPr>
          <w:rFonts w:ascii="Times New Roman" w:eastAsia="Times New Roman" w:hAnsi="Times New Roman" w:cs="Times New Roman"/>
          <w:bCs/>
          <w:iCs/>
          <w:sz w:val="28"/>
          <w:szCs w:val="28"/>
        </w:rPr>
        <w:t>browse through playlists</w:t>
      </w:r>
      <w:r>
        <w:rPr>
          <w:rFonts w:ascii="Times New Roman" w:eastAsia="Times New Roman" w:hAnsi="Times New Roman" w:cs="Times New Roman"/>
          <w:bCs/>
          <w:iCs/>
          <w:sz w:val="28"/>
          <w:szCs w:val="28"/>
        </w:rPr>
        <w:t>. The</w:t>
      </w:r>
      <w:r w:rsidR="00254A7E">
        <w:rPr>
          <w:rFonts w:ascii="Times New Roman" w:eastAsia="Times New Roman" w:hAnsi="Times New Roman" w:cs="Times New Roman"/>
          <w:bCs/>
          <w:iCs/>
          <w:sz w:val="28"/>
          <w:szCs w:val="28"/>
        </w:rPr>
        <w:t xml:space="preserve">y </w:t>
      </w:r>
      <w:r w:rsidR="00341802">
        <w:rPr>
          <w:rFonts w:ascii="Times New Roman" w:eastAsia="Times New Roman" w:hAnsi="Times New Roman" w:cs="Times New Roman"/>
          <w:bCs/>
          <w:iCs/>
          <w:sz w:val="28"/>
          <w:szCs w:val="28"/>
        </w:rPr>
        <w:t>can get information about playlists</w:t>
      </w:r>
      <w:r w:rsidR="00254A7E">
        <w:rPr>
          <w:rFonts w:ascii="Times New Roman" w:eastAsia="Times New Roman" w:hAnsi="Times New Roman" w:cs="Times New Roman"/>
          <w:bCs/>
          <w:iCs/>
          <w:sz w:val="28"/>
          <w:szCs w:val="28"/>
        </w:rPr>
        <w:t>, view and pla</w:t>
      </w:r>
      <w:r w:rsidR="00341802">
        <w:rPr>
          <w:rFonts w:ascii="Times New Roman" w:eastAsia="Times New Roman" w:hAnsi="Times New Roman" w:cs="Times New Roman"/>
          <w:bCs/>
          <w:iCs/>
          <w:sz w:val="28"/>
          <w:szCs w:val="28"/>
        </w:rPr>
        <w:t>y songs online</w:t>
      </w:r>
      <w:r>
        <w:rPr>
          <w:rFonts w:ascii="Times New Roman" w:eastAsia="Times New Roman" w:hAnsi="Times New Roman" w:cs="Times New Roman"/>
          <w:bCs/>
          <w:iCs/>
          <w:sz w:val="28"/>
          <w:szCs w:val="28"/>
        </w:rPr>
        <w:t>.</w:t>
      </w:r>
    </w:p>
    <w:p w:rsidR="008F4D03" w:rsidRDefault="008F4D03" w:rsidP="008F4D03">
      <w:pPr>
        <w:ind w:left="360"/>
        <w:rPr>
          <w:rFonts w:ascii="Times New Roman" w:eastAsia="Times New Roman" w:hAnsi="Times New Roman" w:cs="Times New Roman"/>
          <w:b/>
          <w:bCs/>
          <w:iCs/>
          <w:sz w:val="28"/>
          <w:szCs w:val="28"/>
        </w:rPr>
      </w:pPr>
      <w:r>
        <w:rPr>
          <w:rFonts w:ascii="Times New Roman" w:eastAsia="Times New Roman" w:hAnsi="Times New Roman" w:cs="Times New Roman"/>
          <w:b/>
          <w:bCs/>
          <w:iCs/>
          <w:sz w:val="28"/>
          <w:szCs w:val="28"/>
        </w:rPr>
        <w:t>6.3.2</w:t>
      </w:r>
      <w:r w:rsidRPr="00426F00">
        <w:rPr>
          <w:rFonts w:ascii="Times New Roman" w:eastAsia="Times New Roman" w:hAnsi="Times New Roman" w:cs="Times New Roman"/>
          <w:b/>
          <w:bCs/>
          <w:iCs/>
          <w:sz w:val="28"/>
          <w:szCs w:val="28"/>
        </w:rPr>
        <w:t xml:space="preserve"> Admin panel</w:t>
      </w:r>
      <w:r>
        <w:rPr>
          <w:rFonts w:ascii="Times New Roman" w:eastAsia="Times New Roman" w:hAnsi="Times New Roman" w:cs="Times New Roman"/>
          <w:b/>
          <w:bCs/>
          <w:iCs/>
          <w:sz w:val="28"/>
          <w:szCs w:val="28"/>
        </w:rPr>
        <w:t>:</w:t>
      </w:r>
    </w:p>
    <w:p w:rsidR="008F4D03" w:rsidRDefault="008F4D03" w:rsidP="008F4D03">
      <w:pPr>
        <w:ind w:left="360"/>
        <w:rPr>
          <w:rFonts w:ascii="Times New Roman" w:eastAsia="Times New Roman" w:hAnsi="Times New Roman" w:cs="Times New Roman"/>
          <w:bCs/>
          <w:iCs/>
          <w:sz w:val="28"/>
          <w:szCs w:val="28"/>
        </w:rPr>
      </w:pPr>
      <w:r>
        <w:rPr>
          <w:rFonts w:ascii="Times New Roman" w:eastAsia="Times New Roman" w:hAnsi="Times New Roman" w:cs="Times New Roman"/>
          <w:bCs/>
          <w:iCs/>
          <w:sz w:val="28"/>
          <w:szCs w:val="28"/>
        </w:rPr>
        <w:t>Administrator can upd</w:t>
      </w:r>
      <w:r w:rsidR="009B4EAF">
        <w:rPr>
          <w:rFonts w:ascii="Times New Roman" w:eastAsia="Times New Roman" w:hAnsi="Times New Roman" w:cs="Times New Roman"/>
          <w:bCs/>
          <w:iCs/>
          <w:sz w:val="28"/>
          <w:szCs w:val="28"/>
        </w:rPr>
        <w:t xml:space="preserve">ate any information such as </w:t>
      </w:r>
      <w:r w:rsidR="00DF5B4D">
        <w:rPr>
          <w:rFonts w:ascii="Times New Roman" w:eastAsia="Times New Roman" w:hAnsi="Times New Roman" w:cs="Times New Roman"/>
          <w:bCs/>
          <w:iCs/>
          <w:sz w:val="28"/>
          <w:szCs w:val="28"/>
        </w:rPr>
        <w:t>addition, modification</w:t>
      </w:r>
      <w:r w:rsidR="00341802">
        <w:rPr>
          <w:rFonts w:ascii="Times New Roman" w:eastAsia="Times New Roman" w:hAnsi="Times New Roman" w:cs="Times New Roman"/>
          <w:bCs/>
          <w:iCs/>
          <w:sz w:val="28"/>
          <w:szCs w:val="28"/>
        </w:rPr>
        <w:t xml:space="preserve"> and deletion of tracks</w:t>
      </w:r>
      <w:r>
        <w:rPr>
          <w:rFonts w:ascii="Times New Roman" w:eastAsia="Times New Roman" w:hAnsi="Times New Roman" w:cs="Times New Roman"/>
          <w:bCs/>
          <w:iCs/>
          <w:sz w:val="28"/>
          <w:szCs w:val="28"/>
        </w:rPr>
        <w:t>.</w:t>
      </w:r>
    </w:p>
    <w:p w:rsidR="00254A7E" w:rsidRDefault="00254A7E" w:rsidP="008F4D03">
      <w:pPr>
        <w:jc w:val="center"/>
        <w:rPr>
          <w:rFonts w:ascii="Palatino Linotype" w:hAnsi="Palatino Linotype"/>
          <w:b/>
          <w:caps/>
          <w:sz w:val="36"/>
          <w:szCs w:val="36"/>
          <w:u w:val="single"/>
        </w:rPr>
      </w:pPr>
    </w:p>
    <w:p w:rsidR="00254A7E" w:rsidRDefault="00254A7E" w:rsidP="008F4D03">
      <w:pPr>
        <w:jc w:val="center"/>
        <w:rPr>
          <w:rFonts w:ascii="Palatino Linotype" w:hAnsi="Palatino Linotype"/>
          <w:b/>
          <w:caps/>
          <w:sz w:val="36"/>
          <w:szCs w:val="36"/>
          <w:u w:val="single"/>
        </w:rPr>
      </w:pPr>
    </w:p>
    <w:p w:rsidR="00254A7E" w:rsidRDefault="00254A7E" w:rsidP="008F4D03">
      <w:pPr>
        <w:jc w:val="center"/>
        <w:rPr>
          <w:rFonts w:ascii="Palatino Linotype" w:hAnsi="Palatino Linotype"/>
          <w:b/>
          <w:caps/>
          <w:sz w:val="36"/>
          <w:szCs w:val="36"/>
          <w:u w:val="single"/>
        </w:rPr>
      </w:pPr>
    </w:p>
    <w:p w:rsidR="008F4D03" w:rsidRPr="00DF5B4D" w:rsidRDefault="008F4D03" w:rsidP="00DF5B4D">
      <w:pPr>
        <w:ind w:left="1440" w:firstLine="720"/>
        <w:rPr>
          <w:b/>
          <w:bCs/>
          <w:caps/>
          <w:sz w:val="40"/>
          <w:szCs w:val="32"/>
        </w:rPr>
      </w:pPr>
      <w:r w:rsidRPr="007E7BF0">
        <w:rPr>
          <w:rFonts w:ascii="Palatino Linotype" w:hAnsi="Palatino Linotype"/>
          <w:b/>
          <w:caps/>
          <w:sz w:val="36"/>
          <w:szCs w:val="36"/>
          <w:u w:val="single"/>
        </w:rPr>
        <w:lastRenderedPageBreak/>
        <w:t>Processing Requirements</w:t>
      </w:r>
    </w:p>
    <w:p w:rsidR="008F4D03" w:rsidRDefault="008F4D03" w:rsidP="008F4D03">
      <w:pPr>
        <w:spacing w:line="360" w:lineRule="auto"/>
        <w:jc w:val="both"/>
        <w:rPr>
          <w:rFonts w:ascii="Times New Roman" w:eastAsia="Times New Roman" w:hAnsi="Times New Roman" w:cs="Times New Roman"/>
          <w:sz w:val="28"/>
          <w:szCs w:val="28"/>
        </w:rPr>
      </w:pPr>
    </w:p>
    <w:p w:rsidR="008F4D03" w:rsidRPr="00C937BB" w:rsidRDefault="008F4D03" w:rsidP="008F4D03">
      <w:pPr>
        <w:spacing w:line="360" w:lineRule="auto"/>
        <w:jc w:val="both"/>
        <w:rPr>
          <w:rFonts w:ascii="Times New Roman" w:eastAsia="Times New Roman" w:hAnsi="Times New Roman" w:cs="Times New Roman"/>
          <w:sz w:val="28"/>
          <w:szCs w:val="28"/>
        </w:rPr>
      </w:pPr>
      <w:r w:rsidRPr="00C937BB">
        <w:rPr>
          <w:rFonts w:ascii="Times New Roman" w:eastAsia="Times New Roman" w:hAnsi="Times New Roman" w:cs="Times New Roman"/>
          <w:sz w:val="28"/>
          <w:szCs w:val="28"/>
        </w:rPr>
        <w:tab/>
        <w:t>In this step we analyzed the processing capabilities of the system on which the proposed system would be developed and the specification is divided into two categories namely:</w:t>
      </w:r>
    </w:p>
    <w:p w:rsidR="008F4D03" w:rsidRPr="007E7BF0" w:rsidRDefault="008F4D03" w:rsidP="008F4D03">
      <w:pPr>
        <w:numPr>
          <w:ilvl w:val="0"/>
          <w:numId w:val="3"/>
        </w:numPr>
        <w:tabs>
          <w:tab w:val="left" w:pos="432"/>
        </w:tabs>
        <w:spacing w:after="0" w:line="360" w:lineRule="auto"/>
        <w:rPr>
          <w:rFonts w:ascii="Palatino Linotype" w:eastAsia="Times New Roman" w:hAnsi="Palatino Linotype" w:cs="Times New Roman"/>
          <w:b/>
          <w:bCs/>
          <w:sz w:val="28"/>
          <w:szCs w:val="28"/>
          <w:u w:val="single"/>
        </w:rPr>
      </w:pPr>
      <w:r w:rsidRPr="007E7BF0">
        <w:rPr>
          <w:rFonts w:ascii="Palatino Linotype" w:eastAsia="Times New Roman" w:hAnsi="Palatino Linotype" w:cs="Times New Roman"/>
          <w:b/>
          <w:bCs/>
          <w:sz w:val="28"/>
          <w:szCs w:val="28"/>
          <w:u w:val="single"/>
        </w:rPr>
        <w:t>Hardware Specifications</w:t>
      </w:r>
    </w:p>
    <w:p w:rsidR="008F4D03" w:rsidRPr="00C937BB" w:rsidRDefault="008F4D03" w:rsidP="008F4D03">
      <w:pPr>
        <w:pStyle w:val="Heading7"/>
        <w:keepNext/>
        <w:numPr>
          <w:ilvl w:val="6"/>
          <w:numId w:val="1"/>
        </w:numPr>
        <w:tabs>
          <w:tab w:val="left" w:pos="0"/>
        </w:tabs>
        <w:spacing w:before="0" w:after="0" w:line="240" w:lineRule="auto"/>
        <w:jc w:val="both"/>
        <w:rPr>
          <w:rFonts w:ascii="Times New Roman" w:hAnsi="Times New Roman"/>
          <w:b/>
          <w:bCs/>
          <w:sz w:val="28"/>
          <w:szCs w:val="28"/>
        </w:rPr>
      </w:pPr>
      <w:r>
        <w:rPr>
          <w:rFonts w:ascii="Times New Roman" w:hAnsi="Times New Roman"/>
          <w:b/>
          <w:bCs/>
          <w:sz w:val="28"/>
          <w:szCs w:val="28"/>
        </w:rPr>
        <w:t xml:space="preserve">         </w:t>
      </w:r>
      <w:r w:rsidRPr="00C937BB">
        <w:rPr>
          <w:rFonts w:ascii="Times New Roman" w:hAnsi="Times New Roman"/>
          <w:b/>
          <w:bCs/>
          <w:sz w:val="28"/>
          <w:szCs w:val="28"/>
        </w:rPr>
        <w:t>Processor</w:t>
      </w:r>
    </w:p>
    <w:p w:rsidR="008F4D03" w:rsidRPr="00C937BB" w:rsidRDefault="008F4D03" w:rsidP="008F4D03">
      <w:pPr>
        <w:pStyle w:val="NormalWeb"/>
        <w:rPr>
          <w:rFonts w:ascii="Times New Roman" w:hAnsi="Times New Roman"/>
          <w:sz w:val="28"/>
          <w:szCs w:val="28"/>
        </w:rPr>
      </w:pPr>
      <w:r w:rsidRPr="00C937BB">
        <w:rPr>
          <w:rFonts w:ascii="Times New Roman" w:hAnsi="Times New Roman"/>
          <w:b/>
          <w:bCs/>
          <w:sz w:val="28"/>
          <w:szCs w:val="28"/>
        </w:rPr>
        <w:tab/>
      </w:r>
      <w:r w:rsidRPr="00C937BB">
        <w:rPr>
          <w:rFonts w:ascii="Times New Roman" w:hAnsi="Times New Roman"/>
          <w:b/>
          <w:bCs/>
          <w:sz w:val="28"/>
          <w:szCs w:val="28"/>
        </w:rPr>
        <w:tab/>
      </w:r>
      <w:r w:rsidRPr="00C937BB">
        <w:rPr>
          <w:rFonts w:ascii="Times New Roman" w:hAnsi="Times New Roman"/>
          <w:sz w:val="28"/>
          <w:szCs w:val="28"/>
        </w:rPr>
        <w:t>Minimum: 600 megahertz (MHz) Pentium processor</w:t>
      </w:r>
    </w:p>
    <w:p w:rsidR="008F4D03" w:rsidRPr="00C937BB" w:rsidRDefault="008F4D03" w:rsidP="008F4D03">
      <w:pPr>
        <w:pStyle w:val="NormalWeb"/>
        <w:ind w:firstLine="720"/>
        <w:rPr>
          <w:rFonts w:ascii="Times New Roman" w:hAnsi="Times New Roman"/>
          <w:sz w:val="28"/>
          <w:szCs w:val="28"/>
        </w:rPr>
      </w:pPr>
      <w:r w:rsidRPr="00C937BB">
        <w:rPr>
          <w:rFonts w:ascii="Times New Roman" w:hAnsi="Times New Roman"/>
          <w:sz w:val="28"/>
          <w:szCs w:val="28"/>
        </w:rPr>
        <w:tab/>
        <w:t>Recommended: 1 gig hertz (GHz) Pentium processor</w:t>
      </w:r>
    </w:p>
    <w:p w:rsidR="008F4D03" w:rsidRPr="00C937BB" w:rsidRDefault="008F4D03" w:rsidP="008F4D03">
      <w:pPr>
        <w:pStyle w:val="NormalWeb"/>
        <w:ind w:firstLine="720"/>
        <w:rPr>
          <w:rFonts w:ascii="Times New Roman" w:hAnsi="Times New Roman"/>
          <w:b/>
          <w:bCs/>
          <w:sz w:val="28"/>
          <w:szCs w:val="28"/>
        </w:rPr>
      </w:pPr>
      <w:r w:rsidRPr="00C937BB">
        <w:rPr>
          <w:rFonts w:ascii="Times New Roman" w:hAnsi="Times New Roman"/>
          <w:b/>
          <w:bCs/>
          <w:sz w:val="28"/>
          <w:szCs w:val="28"/>
        </w:rPr>
        <w:t>RAM</w:t>
      </w:r>
    </w:p>
    <w:p w:rsidR="008F4D03" w:rsidRPr="00C937BB" w:rsidRDefault="008F4D03" w:rsidP="008F4D03">
      <w:pPr>
        <w:spacing w:before="280" w:after="120"/>
        <w:ind w:left="120" w:firstLine="600"/>
        <w:rPr>
          <w:rFonts w:ascii="Times New Roman" w:eastAsia="Times New Roman" w:hAnsi="Times New Roman" w:cs="Times New Roman"/>
          <w:sz w:val="28"/>
          <w:szCs w:val="28"/>
        </w:rPr>
      </w:pPr>
      <w:r w:rsidRPr="00C937BB">
        <w:rPr>
          <w:rFonts w:ascii="Times New Roman" w:eastAsia="Times New Roman" w:hAnsi="Times New Roman" w:cs="Times New Roman"/>
          <w:sz w:val="28"/>
          <w:szCs w:val="28"/>
        </w:rPr>
        <w:tab/>
        <w:t>Minimum: 192 megabytes (MB)</w:t>
      </w:r>
    </w:p>
    <w:p w:rsidR="008F4D03" w:rsidRPr="00C937BB" w:rsidRDefault="008F4D03" w:rsidP="008F4D03">
      <w:pPr>
        <w:pStyle w:val="NormalWeb"/>
        <w:ind w:firstLine="720"/>
        <w:rPr>
          <w:rFonts w:ascii="Times New Roman" w:hAnsi="Times New Roman"/>
          <w:sz w:val="28"/>
          <w:szCs w:val="28"/>
        </w:rPr>
      </w:pPr>
      <w:r w:rsidRPr="00C937BB">
        <w:rPr>
          <w:rFonts w:ascii="Times New Roman" w:hAnsi="Times New Roman"/>
          <w:sz w:val="28"/>
          <w:szCs w:val="28"/>
        </w:rPr>
        <w:tab/>
        <w:t xml:space="preserve">Recommended: 256 MB </w:t>
      </w:r>
    </w:p>
    <w:p w:rsidR="008F4D03" w:rsidRPr="00C937BB" w:rsidRDefault="008F4D03" w:rsidP="008F4D03">
      <w:pPr>
        <w:pStyle w:val="NormalWeb"/>
        <w:ind w:firstLine="720"/>
        <w:rPr>
          <w:rFonts w:ascii="Times New Roman" w:hAnsi="Times New Roman"/>
          <w:b/>
          <w:bCs/>
          <w:sz w:val="28"/>
          <w:szCs w:val="28"/>
        </w:rPr>
      </w:pPr>
      <w:r w:rsidRPr="00C937BB">
        <w:rPr>
          <w:rFonts w:ascii="Times New Roman" w:hAnsi="Times New Roman"/>
          <w:b/>
          <w:bCs/>
          <w:sz w:val="28"/>
          <w:szCs w:val="28"/>
        </w:rPr>
        <w:t>Hard Disk</w:t>
      </w:r>
    </w:p>
    <w:p w:rsidR="008F4D03" w:rsidRPr="00C937BB" w:rsidRDefault="008F4D03" w:rsidP="008F4D03">
      <w:pPr>
        <w:spacing w:before="280" w:after="120"/>
        <w:ind w:left="840" w:firstLine="600"/>
        <w:rPr>
          <w:rFonts w:ascii="Times New Roman" w:eastAsia="Times New Roman" w:hAnsi="Times New Roman" w:cs="Times New Roman"/>
          <w:sz w:val="28"/>
          <w:szCs w:val="28"/>
        </w:rPr>
      </w:pPr>
      <w:r w:rsidRPr="00C937BB">
        <w:rPr>
          <w:rFonts w:ascii="Times New Roman" w:eastAsia="Times New Roman" w:hAnsi="Times New Roman" w:cs="Times New Roman"/>
          <w:sz w:val="28"/>
          <w:szCs w:val="28"/>
        </w:rPr>
        <w:t xml:space="preserve">2 GB of available space required on installation drive </w:t>
      </w:r>
    </w:p>
    <w:p w:rsidR="008F4D03" w:rsidRPr="00C937BB" w:rsidRDefault="008F4D03" w:rsidP="008F4D03">
      <w:pPr>
        <w:spacing w:before="280" w:after="120"/>
        <w:ind w:left="840" w:firstLine="600"/>
        <w:rPr>
          <w:rFonts w:ascii="Times New Roman" w:eastAsia="Times New Roman" w:hAnsi="Times New Roman" w:cs="Times New Roman"/>
          <w:sz w:val="28"/>
          <w:szCs w:val="28"/>
        </w:rPr>
      </w:pPr>
      <w:r w:rsidRPr="00C937BB">
        <w:rPr>
          <w:rFonts w:ascii="Times New Roman" w:eastAsia="Times New Roman" w:hAnsi="Times New Roman" w:cs="Times New Roman"/>
          <w:sz w:val="28"/>
          <w:szCs w:val="28"/>
        </w:rPr>
        <w:t>1 GB of available space required on system drive</w:t>
      </w:r>
    </w:p>
    <w:p w:rsidR="008F4D03" w:rsidRPr="00C937BB" w:rsidRDefault="008F4D03" w:rsidP="008F4D03">
      <w:pPr>
        <w:spacing w:before="280" w:after="120"/>
        <w:rPr>
          <w:rFonts w:ascii="Times New Roman" w:eastAsia="Times New Roman" w:hAnsi="Times New Roman" w:cs="Times New Roman"/>
          <w:b/>
          <w:bCs/>
          <w:sz w:val="28"/>
          <w:szCs w:val="28"/>
        </w:rPr>
      </w:pPr>
      <w:r w:rsidRPr="00C937BB">
        <w:rPr>
          <w:rFonts w:ascii="Times New Roman" w:eastAsia="Times New Roman" w:hAnsi="Times New Roman" w:cs="Times New Roman"/>
          <w:sz w:val="28"/>
          <w:szCs w:val="28"/>
        </w:rPr>
        <w:tab/>
      </w:r>
      <w:r w:rsidRPr="00C937BB">
        <w:rPr>
          <w:rFonts w:ascii="Times New Roman" w:eastAsia="Times New Roman" w:hAnsi="Times New Roman" w:cs="Times New Roman"/>
          <w:b/>
          <w:bCs/>
          <w:sz w:val="28"/>
          <w:szCs w:val="28"/>
        </w:rPr>
        <w:t>Display</w:t>
      </w:r>
    </w:p>
    <w:p w:rsidR="008F4D03" w:rsidRPr="00C937BB" w:rsidRDefault="008F4D03" w:rsidP="008F4D03">
      <w:pPr>
        <w:pStyle w:val="NormalWeb"/>
        <w:rPr>
          <w:rFonts w:ascii="Times New Roman" w:hAnsi="Times New Roman"/>
          <w:sz w:val="28"/>
          <w:szCs w:val="28"/>
        </w:rPr>
      </w:pPr>
      <w:r w:rsidRPr="00C937BB">
        <w:rPr>
          <w:rFonts w:ascii="Times New Roman" w:hAnsi="Times New Roman"/>
          <w:b/>
          <w:bCs/>
          <w:sz w:val="28"/>
          <w:szCs w:val="28"/>
        </w:rPr>
        <w:tab/>
      </w:r>
      <w:r w:rsidRPr="00C937BB">
        <w:rPr>
          <w:rFonts w:ascii="Times New Roman" w:hAnsi="Times New Roman"/>
          <w:b/>
          <w:bCs/>
          <w:sz w:val="28"/>
          <w:szCs w:val="28"/>
        </w:rPr>
        <w:tab/>
      </w:r>
      <w:r w:rsidRPr="00C937BB">
        <w:rPr>
          <w:rFonts w:ascii="Times New Roman" w:hAnsi="Times New Roman"/>
          <w:sz w:val="28"/>
          <w:szCs w:val="28"/>
        </w:rPr>
        <w:t>Minimum: 800 x 600 256 colors</w:t>
      </w:r>
    </w:p>
    <w:p w:rsidR="008F4D03" w:rsidRDefault="008F4D03" w:rsidP="008F4D03">
      <w:pPr>
        <w:pStyle w:val="NormalWeb"/>
        <w:ind w:firstLine="720"/>
        <w:rPr>
          <w:rFonts w:ascii="Times New Roman" w:hAnsi="Times New Roman"/>
          <w:sz w:val="28"/>
          <w:szCs w:val="28"/>
        </w:rPr>
      </w:pPr>
      <w:r w:rsidRPr="00C937BB">
        <w:rPr>
          <w:rFonts w:ascii="Times New Roman" w:hAnsi="Times New Roman"/>
          <w:sz w:val="28"/>
          <w:szCs w:val="28"/>
        </w:rPr>
        <w:tab/>
        <w:t>Recommended: 1024 x 768 High Color - 16-bit</w:t>
      </w:r>
    </w:p>
    <w:p w:rsidR="008F4D03" w:rsidRDefault="008F4D03" w:rsidP="008F4D03">
      <w:pPr>
        <w:pStyle w:val="NormalWeb"/>
        <w:ind w:firstLine="720"/>
        <w:rPr>
          <w:rFonts w:ascii="Times New Roman" w:hAnsi="Times New Roman"/>
          <w:sz w:val="28"/>
          <w:szCs w:val="28"/>
        </w:rPr>
      </w:pPr>
    </w:p>
    <w:p w:rsidR="008F4D03" w:rsidRDefault="008F4D03" w:rsidP="008F4D03">
      <w:pPr>
        <w:pStyle w:val="NormalWeb"/>
        <w:ind w:firstLine="720"/>
        <w:rPr>
          <w:rFonts w:ascii="Times New Roman" w:hAnsi="Times New Roman"/>
          <w:sz w:val="28"/>
          <w:szCs w:val="28"/>
        </w:rPr>
      </w:pPr>
    </w:p>
    <w:p w:rsidR="008F4D03" w:rsidRPr="00C937BB" w:rsidRDefault="008F4D03" w:rsidP="008F4D03">
      <w:pPr>
        <w:pStyle w:val="NormalWeb"/>
        <w:ind w:firstLine="720"/>
        <w:rPr>
          <w:rFonts w:ascii="Times New Roman" w:hAnsi="Times New Roman"/>
          <w:sz w:val="28"/>
          <w:szCs w:val="28"/>
        </w:rPr>
      </w:pPr>
    </w:p>
    <w:p w:rsidR="008F4D03" w:rsidRDefault="008F4D03" w:rsidP="008F4D03">
      <w:pPr>
        <w:pStyle w:val="Heading1"/>
        <w:numPr>
          <w:ilvl w:val="0"/>
          <w:numId w:val="0"/>
        </w:numPr>
        <w:spacing w:before="0" w:after="0" w:line="360" w:lineRule="auto"/>
        <w:ind w:left="360"/>
        <w:rPr>
          <w:rFonts w:ascii="Palatino Linotype" w:eastAsia="SimSun" w:hAnsi="Palatino Linotype" w:cs="Times New Roman"/>
          <w:sz w:val="28"/>
          <w:szCs w:val="28"/>
          <w:u w:val="single"/>
        </w:rPr>
      </w:pPr>
    </w:p>
    <w:p w:rsidR="008F4D03" w:rsidRPr="007E7BF0" w:rsidRDefault="008F4D03" w:rsidP="008F4D03">
      <w:pPr>
        <w:pStyle w:val="Heading1"/>
        <w:numPr>
          <w:ilvl w:val="0"/>
          <w:numId w:val="3"/>
        </w:numPr>
        <w:tabs>
          <w:tab w:val="left" w:pos="432"/>
        </w:tabs>
        <w:spacing w:before="0" w:after="0" w:line="360" w:lineRule="auto"/>
        <w:rPr>
          <w:rFonts w:ascii="Palatino Linotype" w:eastAsia="SimSun" w:hAnsi="Palatino Linotype" w:cs="Times New Roman"/>
          <w:sz w:val="28"/>
          <w:szCs w:val="28"/>
          <w:u w:val="single"/>
        </w:rPr>
      </w:pPr>
      <w:r w:rsidRPr="007E7BF0">
        <w:rPr>
          <w:rFonts w:ascii="Palatino Linotype" w:eastAsia="SimSun" w:hAnsi="Palatino Linotype" w:cs="Times New Roman"/>
          <w:sz w:val="28"/>
          <w:szCs w:val="28"/>
          <w:u w:val="single"/>
        </w:rPr>
        <w:t>Technologies to be used</w:t>
      </w:r>
    </w:p>
    <w:p w:rsidR="008F4D03" w:rsidRPr="00C937BB" w:rsidRDefault="0020761D" w:rsidP="008F4D03">
      <w:pPr>
        <w:numPr>
          <w:ilvl w:val="0"/>
          <w:numId w:val="6"/>
        </w:numPr>
        <w:tabs>
          <w:tab w:val="left" w:pos="720"/>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PHP</w:t>
      </w:r>
      <w:r w:rsidR="008F4D03" w:rsidRPr="00C937BB">
        <w:rPr>
          <w:rFonts w:ascii="Times New Roman" w:eastAsia="Times New Roman" w:hAnsi="Times New Roman" w:cs="Times New Roman"/>
          <w:sz w:val="28"/>
          <w:szCs w:val="28"/>
        </w:rPr>
        <w:t xml:space="preserve"> is being used for developing the web pages. </w:t>
      </w:r>
    </w:p>
    <w:p w:rsidR="008F4D03" w:rsidRDefault="0020761D" w:rsidP="008F4D03">
      <w:pPr>
        <w:numPr>
          <w:ilvl w:val="0"/>
          <w:numId w:val="6"/>
        </w:numPr>
        <w:tabs>
          <w:tab w:val="left" w:pos="720"/>
        </w:tabs>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MYSQL</w:t>
      </w:r>
      <w:r w:rsidR="008F4D03" w:rsidRPr="00C937BB">
        <w:rPr>
          <w:rFonts w:ascii="Times New Roman" w:eastAsia="Times New Roman" w:hAnsi="Times New Roman" w:cs="Times New Roman"/>
          <w:sz w:val="28"/>
          <w:szCs w:val="28"/>
        </w:rPr>
        <w:t xml:space="preserve"> is being used for managing the database at server side.</w:t>
      </w:r>
    </w:p>
    <w:p w:rsidR="008F4D03" w:rsidRDefault="008F4D03" w:rsidP="008F4D03">
      <w:pPr>
        <w:spacing w:after="0" w:line="360" w:lineRule="auto"/>
        <w:jc w:val="both"/>
        <w:rPr>
          <w:rFonts w:ascii="Times New Roman" w:eastAsia="Times New Roman" w:hAnsi="Times New Roman" w:cs="Times New Roman"/>
          <w:sz w:val="28"/>
          <w:szCs w:val="28"/>
        </w:rPr>
      </w:pPr>
    </w:p>
    <w:p w:rsidR="008F4D03" w:rsidRPr="00C937BB" w:rsidRDefault="008F4D03" w:rsidP="008F4D03">
      <w:pPr>
        <w:spacing w:after="0" w:line="360" w:lineRule="auto"/>
        <w:jc w:val="both"/>
        <w:rPr>
          <w:rFonts w:ascii="Times New Roman" w:eastAsia="Times New Roman" w:hAnsi="Times New Roman" w:cs="Times New Roman"/>
          <w:sz w:val="28"/>
          <w:szCs w:val="28"/>
        </w:rPr>
      </w:pPr>
    </w:p>
    <w:p w:rsidR="008F4D03" w:rsidRPr="00A96B7C" w:rsidRDefault="008F4D03" w:rsidP="008F4D03">
      <w:pPr>
        <w:numPr>
          <w:ilvl w:val="0"/>
          <w:numId w:val="3"/>
        </w:numPr>
        <w:tabs>
          <w:tab w:val="left" w:pos="432"/>
        </w:tabs>
        <w:spacing w:after="0" w:line="360" w:lineRule="auto"/>
        <w:jc w:val="both"/>
        <w:rPr>
          <w:rFonts w:ascii="Times New Roman" w:eastAsia="Times New Roman" w:hAnsi="Times New Roman" w:cs="Times New Roman"/>
          <w:sz w:val="28"/>
          <w:szCs w:val="28"/>
        </w:rPr>
      </w:pPr>
      <w:r w:rsidRPr="007E7BF0">
        <w:rPr>
          <w:rFonts w:ascii="Palatino Linotype" w:eastAsia="Times New Roman" w:hAnsi="Palatino Linotype" w:cs="Times New Roman"/>
          <w:b/>
          <w:bCs/>
          <w:sz w:val="28"/>
          <w:szCs w:val="28"/>
          <w:u w:val="single"/>
        </w:rPr>
        <w:t>OS required</w:t>
      </w:r>
      <w:r>
        <w:rPr>
          <w:rFonts w:ascii="Times New Roman" w:eastAsia="Times New Roman" w:hAnsi="Times New Roman" w:cs="Times New Roman"/>
          <w:b/>
          <w:bCs/>
          <w:sz w:val="28"/>
          <w:szCs w:val="28"/>
        </w:rPr>
        <w:t xml:space="preserve"> </w:t>
      </w:r>
      <w:r w:rsidRPr="00A96B7C">
        <w:rPr>
          <w:rFonts w:ascii="Times New Roman" w:eastAsia="Times New Roman" w:hAnsi="Times New Roman" w:cs="Times New Roman"/>
          <w:sz w:val="28"/>
          <w:szCs w:val="28"/>
        </w:rPr>
        <w:t>Microsoft Windows XP / higher version of Windows OS required.</w:t>
      </w:r>
    </w:p>
    <w:p w:rsidR="008F4D03" w:rsidRDefault="008F4D03" w:rsidP="008F4D03">
      <w:pPr>
        <w:spacing w:line="360" w:lineRule="auto"/>
        <w:jc w:val="center"/>
        <w:rPr>
          <w:rFonts w:ascii="Times New Roman" w:eastAsia="Times New Roman" w:hAnsi="Times New Roman" w:cs="Times New Roman"/>
          <w:b/>
          <w:sz w:val="40"/>
          <w:szCs w:val="40"/>
        </w:rPr>
      </w:pPr>
    </w:p>
    <w:p w:rsidR="008F4D03" w:rsidRDefault="008F4D03" w:rsidP="008F4D03">
      <w:pPr>
        <w:spacing w:line="360" w:lineRule="auto"/>
        <w:jc w:val="center"/>
        <w:rPr>
          <w:rFonts w:ascii="Times New Roman" w:eastAsia="Times New Roman" w:hAnsi="Times New Roman" w:cs="Times New Roman"/>
          <w:b/>
          <w:sz w:val="40"/>
          <w:szCs w:val="40"/>
        </w:rPr>
      </w:pPr>
    </w:p>
    <w:p w:rsidR="008F4D03" w:rsidRDefault="008F4D03" w:rsidP="008F4D03">
      <w:pPr>
        <w:spacing w:line="360" w:lineRule="auto"/>
        <w:jc w:val="center"/>
        <w:rPr>
          <w:rFonts w:ascii="Times New Roman" w:eastAsia="Times New Roman" w:hAnsi="Times New Roman" w:cs="Times New Roman"/>
          <w:b/>
          <w:sz w:val="40"/>
          <w:szCs w:val="40"/>
        </w:rPr>
      </w:pPr>
    </w:p>
    <w:p w:rsidR="008F4D03" w:rsidRDefault="008F4D03" w:rsidP="008F4D03">
      <w:pPr>
        <w:spacing w:line="360" w:lineRule="auto"/>
        <w:jc w:val="center"/>
        <w:rPr>
          <w:rFonts w:ascii="Times New Roman" w:eastAsia="Times New Roman" w:hAnsi="Times New Roman" w:cs="Times New Roman"/>
          <w:b/>
          <w:sz w:val="40"/>
          <w:szCs w:val="40"/>
        </w:rPr>
      </w:pPr>
    </w:p>
    <w:p w:rsidR="008F4D03" w:rsidRDefault="008F4D03" w:rsidP="008F4D03">
      <w:pPr>
        <w:spacing w:line="360" w:lineRule="auto"/>
        <w:jc w:val="center"/>
        <w:rPr>
          <w:rFonts w:ascii="Times New Roman" w:eastAsia="Times New Roman" w:hAnsi="Times New Roman" w:cs="Times New Roman"/>
          <w:b/>
          <w:sz w:val="40"/>
          <w:szCs w:val="40"/>
        </w:rPr>
      </w:pPr>
    </w:p>
    <w:p w:rsidR="008F4D03" w:rsidRDefault="008F4D03" w:rsidP="008F4D03">
      <w:pPr>
        <w:spacing w:line="360" w:lineRule="auto"/>
        <w:jc w:val="center"/>
        <w:rPr>
          <w:rFonts w:ascii="Times New Roman" w:eastAsia="Times New Roman" w:hAnsi="Times New Roman" w:cs="Times New Roman"/>
          <w:b/>
          <w:sz w:val="40"/>
          <w:szCs w:val="40"/>
        </w:rPr>
      </w:pPr>
    </w:p>
    <w:p w:rsidR="008F4D03" w:rsidRDefault="008F4D03" w:rsidP="008F4D03">
      <w:pPr>
        <w:spacing w:line="360" w:lineRule="auto"/>
        <w:jc w:val="center"/>
        <w:rPr>
          <w:rFonts w:ascii="Times New Roman" w:eastAsia="Times New Roman" w:hAnsi="Times New Roman" w:cs="Times New Roman"/>
          <w:b/>
          <w:sz w:val="40"/>
          <w:szCs w:val="40"/>
        </w:rPr>
      </w:pPr>
    </w:p>
    <w:p w:rsidR="008F4D03" w:rsidRDefault="008F4D03" w:rsidP="008F4D03">
      <w:pPr>
        <w:spacing w:line="360" w:lineRule="auto"/>
        <w:jc w:val="center"/>
        <w:rPr>
          <w:rFonts w:ascii="Times New Roman" w:eastAsia="Times New Roman" w:hAnsi="Times New Roman" w:cs="Times New Roman"/>
          <w:b/>
          <w:sz w:val="40"/>
          <w:szCs w:val="40"/>
        </w:rPr>
      </w:pPr>
    </w:p>
    <w:p w:rsidR="008F4D03" w:rsidRDefault="008F4D03" w:rsidP="008F4D03">
      <w:pPr>
        <w:spacing w:line="360" w:lineRule="auto"/>
        <w:jc w:val="center"/>
        <w:rPr>
          <w:rFonts w:ascii="Times New Roman" w:eastAsia="Times New Roman" w:hAnsi="Times New Roman" w:cs="Times New Roman"/>
          <w:b/>
          <w:sz w:val="40"/>
          <w:szCs w:val="40"/>
        </w:rPr>
      </w:pPr>
    </w:p>
    <w:p w:rsidR="006922B0" w:rsidRDefault="006922B0" w:rsidP="008F4D03">
      <w:pPr>
        <w:jc w:val="center"/>
        <w:rPr>
          <w:rFonts w:ascii="Palatino Linotype" w:hAnsi="Palatino Linotype"/>
          <w:b/>
          <w:caps/>
          <w:sz w:val="36"/>
          <w:szCs w:val="36"/>
          <w:u w:val="single"/>
        </w:rPr>
      </w:pPr>
    </w:p>
    <w:p w:rsidR="008F4D03" w:rsidRPr="007E7BF0" w:rsidRDefault="008F4D03" w:rsidP="008F4D03">
      <w:pPr>
        <w:jc w:val="center"/>
        <w:rPr>
          <w:rFonts w:ascii="Palatino Linotype" w:hAnsi="Palatino Linotype"/>
          <w:b/>
          <w:caps/>
          <w:sz w:val="36"/>
          <w:szCs w:val="36"/>
          <w:u w:val="single"/>
        </w:rPr>
      </w:pPr>
      <w:r w:rsidRPr="007E7BF0">
        <w:rPr>
          <w:rFonts w:ascii="Palatino Linotype" w:hAnsi="Palatino Linotype"/>
          <w:b/>
          <w:caps/>
          <w:sz w:val="36"/>
          <w:szCs w:val="36"/>
          <w:u w:val="single"/>
        </w:rPr>
        <w:lastRenderedPageBreak/>
        <w:t>SYSTEM DESIGN</w:t>
      </w:r>
    </w:p>
    <w:p w:rsidR="008F4D03" w:rsidRPr="008C39FE" w:rsidRDefault="008F4D03" w:rsidP="008F4D03">
      <w:pPr>
        <w:spacing w:line="360" w:lineRule="auto"/>
        <w:ind w:firstLine="720"/>
        <w:jc w:val="both"/>
        <w:rPr>
          <w:rFonts w:ascii="Times New Roman" w:eastAsia="Times New Roman" w:hAnsi="Times New Roman" w:cs="Times New Roman"/>
          <w:bCs/>
          <w:iCs/>
          <w:sz w:val="28"/>
          <w:szCs w:val="28"/>
        </w:rPr>
      </w:pPr>
      <w:r w:rsidRPr="008C39FE">
        <w:rPr>
          <w:rFonts w:ascii="Times New Roman" w:eastAsia="Times New Roman" w:hAnsi="Times New Roman" w:cs="Times New Roman"/>
          <w:bCs/>
          <w:iCs/>
          <w:sz w:val="28"/>
          <w:szCs w:val="28"/>
        </w:rPr>
        <w:t>System design is the process of developing specifications for a candidate system that meet the criteria established in the system analysis. The plan of the project provides a review of the different modules in which the project is divided. The modules are designed and tested individually and then merged together to form an integrated project.</w:t>
      </w:r>
      <w:r w:rsidR="005C410F">
        <w:rPr>
          <w:rFonts w:ascii="Times New Roman" w:eastAsia="Times New Roman" w:hAnsi="Times New Roman" w:cs="Times New Roman"/>
          <w:bCs/>
          <w:iCs/>
          <w:sz w:val="28"/>
          <w:szCs w:val="28"/>
        </w:rPr>
        <w:t xml:space="preserve">  The different </w:t>
      </w:r>
      <w:r>
        <w:rPr>
          <w:rFonts w:ascii="Times New Roman" w:eastAsia="Times New Roman" w:hAnsi="Times New Roman" w:cs="Times New Roman"/>
          <w:bCs/>
          <w:iCs/>
          <w:sz w:val="28"/>
          <w:szCs w:val="28"/>
        </w:rPr>
        <w:t>tables being used are:</w:t>
      </w:r>
    </w:p>
    <w:tbl>
      <w:tblPr>
        <w:tblpPr w:leftFromText="180" w:rightFromText="180" w:vertAnchor="text" w:horzAnchor="margin" w:tblpXSpec="center" w:tblpY="102"/>
        <w:tblW w:w="0" w:type="auto"/>
        <w:tblLayout w:type="fixed"/>
        <w:tblLook w:val="0000" w:firstRow="0" w:lastRow="0" w:firstColumn="0" w:lastColumn="0" w:noHBand="0" w:noVBand="0"/>
      </w:tblPr>
      <w:tblGrid>
        <w:gridCol w:w="8672"/>
      </w:tblGrid>
      <w:tr w:rsidR="005C410F" w:rsidRPr="00C937BB" w:rsidTr="00C04CE4">
        <w:trPr>
          <w:trHeight w:val="713"/>
        </w:trPr>
        <w:tc>
          <w:tcPr>
            <w:tcW w:w="8672" w:type="dxa"/>
            <w:tcBorders>
              <w:top w:val="single" w:sz="4" w:space="0" w:color="000000"/>
              <w:left w:val="single" w:sz="4" w:space="0" w:color="000000"/>
              <w:bottom w:val="single" w:sz="4" w:space="0" w:color="000000"/>
              <w:right w:val="single" w:sz="4" w:space="0" w:color="000000"/>
            </w:tcBorders>
          </w:tcPr>
          <w:p w:rsidR="005C410F" w:rsidRPr="009F1EF9" w:rsidRDefault="005C410F" w:rsidP="00DF5B4D">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Tables</w:t>
            </w:r>
          </w:p>
        </w:tc>
      </w:tr>
      <w:tr w:rsidR="005C410F" w:rsidRPr="00C937BB" w:rsidTr="005C410F">
        <w:trPr>
          <w:trHeight w:val="1955"/>
        </w:trPr>
        <w:tc>
          <w:tcPr>
            <w:tcW w:w="8672" w:type="dxa"/>
            <w:tcBorders>
              <w:left w:val="single" w:sz="4" w:space="0" w:color="000000"/>
              <w:bottom w:val="single" w:sz="4" w:space="0" w:color="000000"/>
              <w:right w:val="single" w:sz="4" w:space="0" w:color="000000"/>
            </w:tcBorders>
          </w:tcPr>
          <w:p w:rsidR="005C410F" w:rsidRPr="00C937BB" w:rsidRDefault="002A1548" w:rsidP="00DF5B4D">
            <w:pPr>
              <w:numPr>
                <w:ilvl w:val="2"/>
                <w:numId w:val="6"/>
              </w:numPr>
              <w:tabs>
                <w:tab w:val="left" w:pos="1440"/>
                <w:tab w:val="left" w:pos="1620"/>
              </w:tabs>
              <w:snapToGrid w:val="0"/>
              <w:spacing w:after="0" w:line="360" w:lineRule="auto"/>
              <w:ind w:left="144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tbcat</w:t>
            </w:r>
            <w:proofErr w:type="spellEnd"/>
          </w:p>
          <w:p w:rsidR="005C410F" w:rsidRPr="00C937BB" w:rsidRDefault="002A1548" w:rsidP="00DF5B4D">
            <w:pPr>
              <w:numPr>
                <w:ilvl w:val="2"/>
                <w:numId w:val="6"/>
              </w:numPr>
              <w:tabs>
                <w:tab w:val="left" w:pos="1440"/>
                <w:tab w:val="left" w:pos="1620"/>
              </w:tabs>
              <w:spacing w:after="0" w:line="360" w:lineRule="auto"/>
              <w:ind w:left="144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tbtrk</w:t>
            </w:r>
            <w:proofErr w:type="spellEnd"/>
          </w:p>
          <w:p w:rsidR="005C410F" w:rsidRPr="00C937BB" w:rsidRDefault="002A1548" w:rsidP="00DF5B4D">
            <w:pPr>
              <w:numPr>
                <w:ilvl w:val="2"/>
                <w:numId w:val="6"/>
              </w:numPr>
              <w:tabs>
                <w:tab w:val="left" w:pos="1440"/>
                <w:tab w:val="left" w:pos="1620"/>
              </w:tabs>
              <w:spacing w:after="0" w:line="360" w:lineRule="auto"/>
              <w:ind w:left="144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tbusr</w:t>
            </w:r>
            <w:proofErr w:type="spellEnd"/>
          </w:p>
          <w:p w:rsidR="005C410F" w:rsidRDefault="002A1548" w:rsidP="005C410F">
            <w:pPr>
              <w:numPr>
                <w:ilvl w:val="2"/>
                <w:numId w:val="6"/>
              </w:numPr>
              <w:tabs>
                <w:tab w:val="left" w:pos="1440"/>
                <w:tab w:val="left" w:pos="1620"/>
              </w:tabs>
              <w:spacing w:after="0" w:line="360" w:lineRule="auto"/>
              <w:ind w:left="144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tbplylst</w:t>
            </w:r>
            <w:proofErr w:type="spellEnd"/>
          </w:p>
          <w:p w:rsidR="002A1548" w:rsidRPr="005C410F" w:rsidRDefault="002A1548" w:rsidP="005C410F">
            <w:pPr>
              <w:numPr>
                <w:ilvl w:val="2"/>
                <w:numId w:val="6"/>
              </w:numPr>
              <w:tabs>
                <w:tab w:val="left" w:pos="1440"/>
                <w:tab w:val="left" w:pos="1620"/>
              </w:tabs>
              <w:spacing w:after="0" w:line="360" w:lineRule="auto"/>
              <w:ind w:left="1440"/>
              <w:jc w:val="both"/>
              <w:rPr>
                <w:rFonts w:ascii="Times New Roman" w:eastAsia="Times New Roman" w:hAnsi="Times New Roman" w:cs="Times New Roman"/>
                <w:sz w:val="28"/>
                <w:szCs w:val="28"/>
              </w:rPr>
            </w:pPr>
            <w:proofErr w:type="spellStart"/>
            <w:r>
              <w:rPr>
                <w:rFonts w:ascii="Times New Roman" w:eastAsia="Times New Roman" w:hAnsi="Times New Roman" w:cs="Times New Roman"/>
                <w:sz w:val="28"/>
                <w:szCs w:val="28"/>
              </w:rPr>
              <w:t>tbplylstdet</w:t>
            </w:r>
            <w:proofErr w:type="spellEnd"/>
          </w:p>
        </w:tc>
      </w:tr>
    </w:tbl>
    <w:p w:rsidR="008F4D03" w:rsidRDefault="008F4D03" w:rsidP="008F4D03">
      <w:pPr>
        <w:spacing w:line="360" w:lineRule="auto"/>
        <w:jc w:val="center"/>
        <w:rPr>
          <w:rFonts w:ascii="Times New Roman" w:eastAsia="Times New Roman" w:hAnsi="Times New Roman" w:cs="Times New Roman"/>
          <w:sz w:val="28"/>
          <w:szCs w:val="28"/>
        </w:rPr>
      </w:pPr>
      <w:r w:rsidRPr="00C937BB">
        <w:rPr>
          <w:rFonts w:ascii="Times New Roman" w:eastAsia="Times New Roman" w:hAnsi="Times New Roman" w:cs="Times New Roman"/>
          <w:sz w:val="28"/>
          <w:szCs w:val="28"/>
        </w:rPr>
        <w:t xml:space="preserve">Table Database </w:t>
      </w:r>
    </w:p>
    <w:p w:rsidR="008F4D03" w:rsidRPr="00C937BB" w:rsidRDefault="008F4D03" w:rsidP="008F4D03">
      <w:pPr>
        <w:spacing w:line="360" w:lineRule="auto"/>
        <w:jc w:val="center"/>
        <w:rPr>
          <w:rFonts w:ascii="Times New Roman" w:eastAsia="Times New Roman" w:hAnsi="Times New Roman" w:cs="Times New Roman"/>
          <w:sz w:val="28"/>
          <w:szCs w:val="28"/>
        </w:rPr>
      </w:pPr>
      <w:r w:rsidRPr="00C937BB">
        <w:rPr>
          <w:rFonts w:ascii="Times New Roman" w:eastAsia="Times New Roman" w:hAnsi="Times New Roman" w:cs="Times New Roman"/>
          <w:sz w:val="28"/>
          <w:szCs w:val="28"/>
        </w:rPr>
        <w:t>The various roles through which the data flows used in the project are:</w:t>
      </w:r>
    </w:p>
    <w:p w:rsidR="008F4D03" w:rsidRPr="00C937BB" w:rsidRDefault="008F4D03" w:rsidP="008F4D03">
      <w:pPr>
        <w:numPr>
          <w:ilvl w:val="0"/>
          <w:numId w:val="5"/>
        </w:numPr>
        <w:tabs>
          <w:tab w:val="left" w:pos="1080"/>
        </w:tabs>
        <w:spacing w:after="0" w:line="360" w:lineRule="auto"/>
        <w:jc w:val="both"/>
        <w:rPr>
          <w:rFonts w:ascii="Times New Roman" w:eastAsia="Times New Roman" w:hAnsi="Times New Roman" w:cs="Times New Roman"/>
          <w:b/>
          <w:sz w:val="28"/>
          <w:szCs w:val="28"/>
        </w:rPr>
      </w:pPr>
      <w:r w:rsidRPr="00C937BB">
        <w:rPr>
          <w:rFonts w:ascii="Times New Roman" w:eastAsia="Times New Roman" w:hAnsi="Times New Roman" w:cs="Times New Roman"/>
          <w:b/>
          <w:sz w:val="28"/>
          <w:szCs w:val="28"/>
        </w:rPr>
        <w:t>Administrator</w:t>
      </w:r>
    </w:p>
    <w:p w:rsidR="008F4D03" w:rsidRPr="00C937BB" w:rsidRDefault="008F4D03" w:rsidP="008F4D03">
      <w:pPr>
        <w:numPr>
          <w:ilvl w:val="0"/>
          <w:numId w:val="5"/>
        </w:numPr>
        <w:tabs>
          <w:tab w:val="left" w:pos="1080"/>
        </w:tabs>
        <w:spacing w:after="0" w:line="360" w:lineRule="auto"/>
        <w:jc w:val="both"/>
        <w:rPr>
          <w:rFonts w:ascii="Times New Roman" w:eastAsia="Times New Roman" w:hAnsi="Times New Roman" w:cs="Times New Roman"/>
          <w:b/>
          <w:sz w:val="28"/>
          <w:szCs w:val="28"/>
        </w:rPr>
      </w:pPr>
      <w:r w:rsidRPr="00C937BB">
        <w:rPr>
          <w:rFonts w:ascii="Times New Roman" w:eastAsia="Times New Roman" w:hAnsi="Times New Roman" w:cs="Times New Roman"/>
          <w:b/>
          <w:sz w:val="28"/>
          <w:szCs w:val="28"/>
        </w:rPr>
        <w:t>User</w:t>
      </w:r>
    </w:p>
    <w:p w:rsidR="008F4D03" w:rsidRPr="00C937BB" w:rsidRDefault="008F4D03" w:rsidP="005C410F">
      <w:pPr>
        <w:spacing w:after="0" w:line="360" w:lineRule="auto"/>
        <w:ind w:left="720"/>
        <w:jc w:val="both"/>
        <w:rPr>
          <w:rFonts w:ascii="Times New Roman" w:eastAsia="Times New Roman" w:hAnsi="Times New Roman" w:cs="Times New Roman"/>
          <w:b/>
          <w:sz w:val="28"/>
          <w:szCs w:val="28"/>
        </w:rPr>
      </w:pPr>
    </w:p>
    <w:p w:rsidR="005C410F" w:rsidRDefault="005C410F" w:rsidP="008F4D03">
      <w:pPr>
        <w:pStyle w:val="Heading6"/>
        <w:numPr>
          <w:ilvl w:val="5"/>
          <w:numId w:val="1"/>
        </w:numPr>
        <w:tabs>
          <w:tab w:val="left" w:pos="0"/>
        </w:tabs>
        <w:spacing w:line="360" w:lineRule="auto"/>
        <w:jc w:val="center"/>
        <w:rPr>
          <w:rFonts w:ascii="Palatino Linotype" w:hAnsi="Palatino Linotype"/>
          <w:caps/>
          <w:sz w:val="36"/>
          <w:szCs w:val="36"/>
          <w:u w:val="single"/>
        </w:rPr>
      </w:pPr>
    </w:p>
    <w:p w:rsidR="005C410F" w:rsidRDefault="005C410F" w:rsidP="005C410F">
      <w:pPr>
        <w:pStyle w:val="Heading1"/>
      </w:pPr>
    </w:p>
    <w:p w:rsidR="005C410F" w:rsidRPr="005C410F" w:rsidRDefault="005C410F" w:rsidP="005C410F">
      <w:pPr>
        <w:pStyle w:val="BodyText"/>
      </w:pPr>
    </w:p>
    <w:p w:rsidR="008F4D03" w:rsidRPr="00081FE7" w:rsidRDefault="008F4D03" w:rsidP="00081FE7">
      <w:pPr>
        <w:pStyle w:val="Heading1"/>
      </w:pPr>
    </w:p>
    <w:p w:rsidR="008F4D03" w:rsidRPr="005A75DA" w:rsidRDefault="008F4D03" w:rsidP="008F4D03">
      <w:pPr>
        <w:pStyle w:val="Heading9"/>
        <w:keepNext w:val="0"/>
        <w:tabs>
          <w:tab w:val="left" w:pos="0"/>
        </w:tabs>
        <w:spacing w:after="60" w:line="360" w:lineRule="auto"/>
        <w:jc w:val="center"/>
        <w:rPr>
          <w:rFonts w:ascii="Palatino Linotype" w:eastAsia="Times New Roman" w:hAnsi="Palatino Linotype" w:cs="Times New Roman"/>
          <w:caps/>
          <w:sz w:val="36"/>
          <w:szCs w:val="36"/>
          <w:u w:val="single"/>
        </w:rPr>
      </w:pPr>
      <w:r w:rsidRPr="005A75DA">
        <w:rPr>
          <w:rFonts w:ascii="Palatino Linotype" w:eastAsia="Times New Roman" w:hAnsi="Palatino Linotype" w:cs="Times New Roman"/>
          <w:caps/>
          <w:sz w:val="36"/>
          <w:szCs w:val="36"/>
          <w:u w:val="single"/>
        </w:rPr>
        <w:t>Database Files</w:t>
      </w:r>
    </w:p>
    <w:tbl>
      <w:tblPr>
        <w:tblW w:w="0" w:type="auto"/>
        <w:tblInd w:w="648" w:type="dxa"/>
        <w:tblLayout w:type="fixed"/>
        <w:tblLook w:val="0000" w:firstRow="0" w:lastRow="0" w:firstColumn="0" w:lastColumn="0" w:noHBand="0" w:noVBand="0"/>
      </w:tblPr>
      <w:tblGrid>
        <w:gridCol w:w="1314"/>
        <w:gridCol w:w="2941"/>
        <w:gridCol w:w="4265"/>
      </w:tblGrid>
      <w:tr w:rsidR="008F4D03" w:rsidRPr="00C937BB" w:rsidTr="00DF5B4D">
        <w:trPr>
          <w:trHeight w:val="616"/>
        </w:trPr>
        <w:tc>
          <w:tcPr>
            <w:tcW w:w="1314" w:type="dxa"/>
            <w:tcBorders>
              <w:top w:val="single" w:sz="4" w:space="0" w:color="000000"/>
              <w:left w:val="single" w:sz="4" w:space="0" w:color="000000"/>
              <w:bottom w:val="single" w:sz="4" w:space="0" w:color="000000"/>
            </w:tcBorders>
          </w:tcPr>
          <w:p w:rsidR="008F4D03" w:rsidRPr="00C937BB" w:rsidRDefault="008F4D03" w:rsidP="00DF5B4D">
            <w:pPr>
              <w:pStyle w:val="Heading9"/>
              <w:keepNext w:val="0"/>
              <w:tabs>
                <w:tab w:val="left" w:pos="0"/>
              </w:tabs>
              <w:snapToGrid w:val="0"/>
              <w:spacing w:after="60" w:line="360" w:lineRule="auto"/>
              <w:jc w:val="center"/>
              <w:rPr>
                <w:rFonts w:ascii="Times New Roman" w:eastAsia="Times New Roman" w:hAnsi="Times New Roman" w:cs="Times New Roman"/>
                <w:b w:val="0"/>
                <w:sz w:val="28"/>
                <w:szCs w:val="28"/>
              </w:rPr>
            </w:pPr>
            <w:r w:rsidRPr="00C937BB">
              <w:rPr>
                <w:rFonts w:ascii="Times New Roman" w:eastAsia="Times New Roman" w:hAnsi="Times New Roman" w:cs="Times New Roman"/>
                <w:b w:val="0"/>
                <w:sz w:val="28"/>
                <w:szCs w:val="28"/>
              </w:rPr>
              <w:t>Sr</w:t>
            </w:r>
            <w:r>
              <w:rPr>
                <w:rFonts w:ascii="Times New Roman" w:eastAsia="Times New Roman" w:hAnsi="Times New Roman" w:cs="Times New Roman"/>
                <w:b w:val="0"/>
                <w:sz w:val="28"/>
                <w:szCs w:val="28"/>
              </w:rPr>
              <w:t>. No.</w:t>
            </w:r>
          </w:p>
        </w:tc>
        <w:tc>
          <w:tcPr>
            <w:tcW w:w="2941" w:type="dxa"/>
            <w:tcBorders>
              <w:top w:val="single" w:sz="4" w:space="0" w:color="000000"/>
              <w:left w:val="single" w:sz="4" w:space="0" w:color="000000"/>
              <w:bottom w:val="single" w:sz="4" w:space="0" w:color="000000"/>
            </w:tcBorders>
          </w:tcPr>
          <w:p w:rsidR="008F4D03" w:rsidRPr="00C937BB" w:rsidRDefault="008F4D03" w:rsidP="00DF5B4D">
            <w:pPr>
              <w:pStyle w:val="Heading9"/>
              <w:keepNext w:val="0"/>
              <w:tabs>
                <w:tab w:val="left" w:pos="0"/>
              </w:tabs>
              <w:snapToGrid w:val="0"/>
              <w:spacing w:after="60" w:line="360" w:lineRule="auto"/>
              <w:jc w:val="center"/>
              <w:rPr>
                <w:rFonts w:ascii="Times New Roman" w:eastAsia="Times New Roman" w:hAnsi="Times New Roman" w:cs="Times New Roman"/>
                <w:b w:val="0"/>
                <w:sz w:val="28"/>
                <w:szCs w:val="28"/>
              </w:rPr>
            </w:pPr>
            <w:r w:rsidRPr="00C937BB">
              <w:rPr>
                <w:rFonts w:ascii="Times New Roman" w:eastAsia="Times New Roman" w:hAnsi="Times New Roman" w:cs="Times New Roman"/>
                <w:b w:val="0"/>
                <w:sz w:val="28"/>
                <w:szCs w:val="28"/>
              </w:rPr>
              <w:t>Table Name</w:t>
            </w:r>
          </w:p>
        </w:tc>
        <w:tc>
          <w:tcPr>
            <w:tcW w:w="4265" w:type="dxa"/>
            <w:tcBorders>
              <w:top w:val="single" w:sz="4" w:space="0" w:color="000000"/>
              <w:left w:val="single" w:sz="4" w:space="0" w:color="000000"/>
              <w:bottom w:val="single" w:sz="4" w:space="0" w:color="000000"/>
              <w:right w:val="single" w:sz="4" w:space="0" w:color="000000"/>
            </w:tcBorders>
          </w:tcPr>
          <w:p w:rsidR="008F4D03" w:rsidRPr="00C937BB" w:rsidRDefault="008F4D03" w:rsidP="00DF5B4D">
            <w:pPr>
              <w:pStyle w:val="Heading9"/>
              <w:keepNext w:val="0"/>
              <w:tabs>
                <w:tab w:val="left" w:pos="0"/>
              </w:tabs>
              <w:snapToGrid w:val="0"/>
              <w:spacing w:after="60" w:line="360" w:lineRule="auto"/>
              <w:jc w:val="center"/>
              <w:rPr>
                <w:rFonts w:ascii="Times New Roman" w:eastAsia="Times New Roman" w:hAnsi="Times New Roman" w:cs="Times New Roman"/>
                <w:b w:val="0"/>
                <w:sz w:val="28"/>
                <w:szCs w:val="28"/>
              </w:rPr>
            </w:pPr>
            <w:r w:rsidRPr="00C937BB">
              <w:rPr>
                <w:rFonts w:ascii="Times New Roman" w:eastAsia="Times New Roman" w:hAnsi="Times New Roman" w:cs="Times New Roman"/>
                <w:b w:val="0"/>
                <w:sz w:val="28"/>
                <w:szCs w:val="28"/>
              </w:rPr>
              <w:t>Description</w:t>
            </w:r>
          </w:p>
        </w:tc>
      </w:tr>
      <w:tr w:rsidR="008F4D03" w:rsidRPr="00C937BB" w:rsidTr="00DF5B4D">
        <w:trPr>
          <w:trHeight w:val="404"/>
        </w:trPr>
        <w:tc>
          <w:tcPr>
            <w:tcW w:w="1314" w:type="dxa"/>
            <w:tcBorders>
              <w:left w:val="single" w:sz="4" w:space="0" w:color="000000"/>
              <w:bottom w:val="single" w:sz="4" w:space="0" w:color="000000"/>
            </w:tcBorders>
          </w:tcPr>
          <w:p w:rsidR="008F4D03" w:rsidRPr="00C937BB" w:rsidRDefault="008F4D03" w:rsidP="00DF5B4D">
            <w:pPr>
              <w:pStyle w:val="Heading9"/>
              <w:keepNext w:val="0"/>
              <w:tabs>
                <w:tab w:val="left" w:pos="0"/>
              </w:tabs>
              <w:snapToGrid w:val="0"/>
              <w:spacing w:after="60" w:line="360" w:lineRule="auto"/>
              <w:jc w:val="center"/>
              <w:rPr>
                <w:rFonts w:ascii="Times New Roman" w:eastAsia="Times New Roman" w:hAnsi="Times New Roman" w:cs="Times New Roman"/>
                <w:b w:val="0"/>
                <w:sz w:val="28"/>
                <w:szCs w:val="28"/>
              </w:rPr>
            </w:pPr>
            <w:r w:rsidRPr="00C937BB">
              <w:rPr>
                <w:rFonts w:ascii="Times New Roman" w:eastAsia="Times New Roman" w:hAnsi="Times New Roman" w:cs="Times New Roman"/>
                <w:b w:val="0"/>
                <w:sz w:val="28"/>
                <w:szCs w:val="28"/>
              </w:rPr>
              <w:t>1.</w:t>
            </w:r>
          </w:p>
        </w:tc>
        <w:tc>
          <w:tcPr>
            <w:tcW w:w="2941" w:type="dxa"/>
            <w:tcBorders>
              <w:left w:val="single" w:sz="4" w:space="0" w:color="000000"/>
              <w:bottom w:val="single" w:sz="4" w:space="0" w:color="000000"/>
            </w:tcBorders>
          </w:tcPr>
          <w:p w:rsidR="008F4D03" w:rsidRPr="00C937BB" w:rsidRDefault="00081FE7" w:rsidP="00DF5B4D">
            <w:pPr>
              <w:pStyle w:val="Heading9"/>
              <w:keepNext w:val="0"/>
              <w:tabs>
                <w:tab w:val="left" w:pos="0"/>
              </w:tabs>
              <w:snapToGrid w:val="0"/>
              <w:spacing w:after="60" w:line="360" w:lineRule="auto"/>
              <w:jc w:val="center"/>
              <w:rPr>
                <w:rFonts w:ascii="Times New Roman" w:eastAsia="Times New Roman" w:hAnsi="Times New Roman" w:cs="Times New Roman"/>
                <w:b w:val="0"/>
                <w:sz w:val="28"/>
                <w:szCs w:val="28"/>
              </w:rPr>
            </w:pPr>
            <w:proofErr w:type="spellStart"/>
            <w:r>
              <w:rPr>
                <w:rFonts w:ascii="Times New Roman" w:eastAsia="Times New Roman" w:hAnsi="Times New Roman" w:cs="Times New Roman"/>
                <w:b w:val="0"/>
                <w:sz w:val="28"/>
                <w:szCs w:val="28"/>
              </w:rPr>
              <w:t>Tbcat</w:t>
            </w:r>
            <w:proofErr w:type="spellEnd"/>
          </w:p>
        </w:tc>
        <w:tc>
          <w:tcPr>
            <w:tcW w:w="4265" w:type="dxa"/>
            <w:tcBorders>
              <w:left w:val="single" w:sz="4" w:space="0" w:color="000000"/>
              <w:bottom w:val="single" w:sz="4" w:space="0" w:color="000000"/>
              <w:right w:val="single" w:sz="4" w:space="0" w:color="000000"/>
            </w:tcBorders>
          </w:tcPr>
          <w:p w:rsidR="008F4D03" w:rsidRPr="00C937BB" w:rsidRDefault="00081FE7" w:rsidP="00DF5B4D">
            <w:pPr>
              <w:pStyle w:val="Heading9"/>
              <w:keepNext w:val="0"/>
              <w:tabs>
                <w:tab w:val="left" w:pos="0"/>
              </w:tabs>
              <w:snapToGrid w:val="0"/>
              <w:spacing w:after="60" w:line="360" w:lineRule="auto"/>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Information about song Categories</w:t>
            </w:r>
          </w:p>
        </w:tc>
      </w:tr>
      <w:tr w:rsidR="008F4D03" w:rsidRPr="00C937BB" w:rsidTr="00DF5B4D">
        <w:trPr>
          <w:trHeight w:val="417"/>
        </w:trPr>
        <w:tc>
          <w:tcPr>
            <w:tcW w:w="1314" w:type="dxa"/>
            <w:tcBorders>
              <w:left w:val="single" w:sz="4" w:space="0" w:color="000000"/>
              <w:bottom w:val="single" w:sz="4" w:space="0" w:color="000000"/>
            </w:tcBorders>
          </w:tcPr>
          <w:p w:rsidR="008F4D03" w:rsidRPr="00C937BB" w:rsidRDefault="008F4D03" w:rsidP="00DF5B4D">
            <w:pPr>
              <w:pStyle w:val="Heading9"/>
              <w:keepNext w:val="0"/>
              <w:tabs>
                <w:tab w:val="left" w:pos="0"/>
              </w:tabs>
              <w:snapToGrid w:val="0"/>
              <w:spacing w:after="60" w:line="360" w:lineRule="auto"/>
              <w:jc w:val="center"/>
              <w:rPr>
                <w:rFonts w:ascii="Times New Roman" w:eastAsia="Times New Roman" w:hAnsi="Times New Roman" w:cs="Times New Roman"/>
                <w:b w:val="0"/>
                <w:sz w:val="28"/>
                <w:szCs w:val="28"/>
              </w:rPr>
            </w:pPr>
            <w:r w:rsidRPr="00C937BB">
              <w:rPr>
                <w:rFonts w:ascii="Times New Roman" w:eastAsia="Times New Roman" w:hAnsi="Times New Roman" w:cs="Times New Roman"/>
                <w:b w:val="0"/>
                <w:sz w:val="28"/>
                <w:szCs w:val="28"/>
              </w:rPr>
              <w:t>2.</w:t>
            </w:r>
          </w:p>
        </w:tc>
        <w:tc>
          <w:tcPr>
            <w:tcW w:w="2941" w:type="dxa"/>
            <w:tcBorders>
              <w:left w:val="single" w:sz="4" w:space="0" w:color="000000"/>
              <w:bottom w:val="single" w:sz="4" w:space="0" w:color="000000"/>
            </w:tcBorders>
          </w:tcPr>
          <w:p w:rsidR="008F4D03" w:rsidRPr="00C937BB" w:rsidRDefault="002978B3" w:rsidP="00DF5B4D">
            <w:pPr>
              <w:pStyle w:val="Heading9"/>
              <w:keepNext w:val="0"/>
              <w:tabs>
                <w:tab w:val="left" w:pos="0"/>
              </w:tabs>
              <w:snapToGrid w:val="0"/>
              <w:spacing w:after="60" w:line="360" w:lineRule="auto"/>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               </w:t>
            </w:r>
            <w:proofErr w:type="spellStart"/>
            <w:r>
              <w:rPr>
                <w:rFonts w:ascii="Times New Roman" w:eastAsia="Times New Roman" w:hAnsi="Times New Roman" w:cs="Times New Roman"/>
                <w:b w:val="0"/>
                <w:sz w:val="28"/>
                <w:szCs w:val="28"/>
              </w:rPr>
              <w:t>Tbtrk</w:t>
            </w:r>
            <w:proofErr w:type="spellEnd"/>
          </w:p>
        </w:tc>
        <w:tc>
          <w:tcPr>
            <w:tcW w:w="4265" w:type="dxa"/>
            <w:tcBorders>
              <w:left w:val="single" w:sz="4" w:space="0" w:color="000000"/>
              <w:bottom w:val="single" w:sz="4" w:space="0" w:color="000000"/>
              <w:right w:val="single" w:sz="4" w:space="0" w:color="000000"/>
            </w:tcBorders>
          </w:tcPr>
          <w:p w:rsidR="008F4D03" w:rsidRPr="00C937BB" w:rsidRDefault="002978B3" w:rsidP="00DF5B4D">
            <w:pPr>
              <w:pStyle w:val="Heading9"/>
              <w:keepNext w:val="0"/>
              <w:tabs>
                <w:tab w:val="left" w:pos="0"/>
              </w:tabs>
              <w:snapToGrid w:val="0"/>
              <w:spacing w:after="60" w:line="360" w:lineRule="auto"/>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Information about the Tracks</w:t>
            </w:r>
          </w:p>
        </w:tc>
      </w:tr>
      <w:tr w:rsidR="008F4D03" w:rsidRPr="00C937BB" w:rsidTr="00DF5B4D">
        <w:trPr>
          <w:trHeight w:val="366"/>
        </w:trPr>
        <w:tc>
          <w:tcPr>
            <w:tcW w:w="1314" w:type="dxa"/>
            <w:tcBorders>
              <w:left w:val="single" w:sz="4" w:space="0" w:color="000000"/>
              <w:bottom w:val="single" w:sz="4" w:space="0" w:color="000000"/>
            </w:tcBorders>
          </w:tcPr>
          <w:p w:rsidR="008F4D03" w:rsidRPr="00C937BB" w:rsidRDefault="008F4D03" w:rsidP="00DF5B4D">
            <w:pPr>
              <w:pStyle w:val="Heading9"/>
              <w:keepNext w:val="0"/>
              <w:tabs>
                <w:tab w:val="left" w:pos="0"/>
              </w:tabs>
              <w:snapToGrid w:val="0"/>
              <w:spacing w:after="60" w:line="360" w:lineRule="auto"/>
              <w:jc w:val="center"/>
              <w:rPr>
                <w:rFonts w:ascii="Times New Roman" w:eastAsia="Times New Roman" w:hAnsi="Times New Roman" w:cs="Times New Roman"/>
                <w:b w:val="0"/>
                <w:sz w:val="28"/>
                <w:szCs w:val="28"/>
              </w:rPr>
            </w:pPr>
            <w:r w:rsidRPr="00C937BB">
              <w:rPr>
                <w:rFonts w:ascii="Times New Roman" w:eastAsia="Times New Roman" w:hAnsi="Times New Roman" w:cs="Times New Roman"/>
                <w:b w:val="0"/>
                <w:sz w:val="28"/>
                <w:szCs w:val="28"/>
              </w:rPr>
              <w:t>3.</w:t>
            </w:r>
          </w:p>
        </w:tc>
        <w:tc>
          <w:tcPr>
            <w:tcW w:w="2941" w:type="dxa"/>
            <w:tcBorders>
              <w:left w:val="single" w:sz="4" w:space="0" w:color="000000"/>
              <w:bottom w:val="single" w:sz="4" w:space="0" w:color="000000"/>
            </w:tcBorders>
          </w:tcPr>
          <w:p w:rsidR="008F4D03" w:rsidRPr="00C937BB" w:rsidRDefault="002978B3" w:rsidP="00DF5B4D">
            <w:pPr>
              <w:pStyle w:val="Heading9"/>
              <w:keepNext w:val="0"/>
              <w:tabs>
                <w:tab w:val="left" w:pos="0"/>
              </w:tabs>
              <w:snapToGrid w:val="0"/>
              <w:spacing w:after="60" w:line="360" w:lineRule="auto"/>
              <w:jc w:val="center"/>
              <w:rPr>
                <w:rFonts w:ascii="Times New Roman" w:eastAsia="Times New Roman" w:hAnsi="Times New Roman" w:cs="Times New Roman"/>
                <w:b w:val="0"/>
                <w:sz w:val="28"/>
                <w:szCs w:val="28"/>
              </w:rPr>
            </w:pPr>
            <w:proofErr w:type="spellStart"/>
            <w:r>
              <w:rPr>
                <w:rFonts w:ascii="Times New Roman" w:eastAsia="Times New Roman" w:hAnsi="Times New Roman" w:cs="Times New Roman"/>
                <w:b w:val="0"/>
                <w:sz w:val="28"/>
                <w:szCs w:val="28"/>
              </w:rPr>
              <w:t>Tbusr</w:t>
            </w:r>
            <w:proofErr w:type="spellEnd"/>
          </w:p>
        </w:tc>
        <w:tc>
          <w:tcPr>
            <w:tcW w:w="4265" w:type="dxa"/>
            <w:tcBorders>
              <w:left w:val="single" w:sz="4" w:space="0" w:color="000000"/>
              <w:bottom w:val="single" w:sz="4" w:space="0" w:color="000000"/>
              <w:right w:val="single" w:sz="4" w:space="0" w:color="000000"/>
            </w:tcBorders>
          </w:tcPr>
          <w:p w:rsidR="008F4D03" w:rsidRPr="00C937BB" w:rsidRDefault="002978B3" w:rsidP="00DF5B4D">
            <w:pPr>
              <w:pStyle w:val="Heading9"/>
              <w:keepNext w:val="0"/>
              <w:tabs>
                <w:tab w:val="left" w:pos="0"/>
              </w:tabs>
              <w:snapToGrid w:val="0"/>
              <w:spacing w:after="60" w:line="360" w:lineRule="auto"/>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 xml:space="preserve">Information about </w:t>
            </w:r>
            <w:proofErr w:type="gramStart"/>
            <w:r>
              <w:rPr>
                <w:rFonts w:ascii="Times New Roman" w:eastAsia="Times New Roman" w:hAnsi="Times New Roman" w:cs="Times New Roman"/>
                <w:b w:val="0"/>
                <w:sz w:val="28"/>
                <w:szCs w:val="28"/>
              </w:rPr>
              <w:t>users .</w:t>
            </w:r>
            <w:proofErr w:type="gramEnd"/>
          </w:p>
        </w:tc>
      </w:tr>
      <w:tr w:rsidR="008F4D03" w:rsidRPr="00C937BB" w:rsidTr="002978B3">
        <w:trPr>
          <w:trHeight w:val="160"/>
        </w:trPr>
        <w:tc>
          <w:tcPr>
            <w:tcW w:w="1314" w:type="dxa"/>
            <w:tcBorders>
              <w:left w:val="single" w:sz="4" w:space="0" w:color="000000"/>
            </w:tcBorders>
          </w:tcPr>
          <w:p w:rsidR="008F4D03" w:rsidRPr="00C937BB" w:rsidRDefault="008F4D03" w:rsidP="00DF5B4D">
            <w:pPr>
              <w:pStyle w:val="Heading9"/>
              <w:keepNext w:val="0"/>
              <w:tabs>
                <w:tab w:val="left" w:pos="0"/>
              </w:tabs>
              <w:snapToGrid w:val="0"/>
              <w:spacing w:after="60" w:line="360" w:lineRule="auto"/>
              <w:jc w:val="center"/>
              <w:rPr>
                <w:rFonts w:ascii="Times New Roman" w:eastAsia="Times New Roman" w:hAnsi="Times New Roman" w:cs="Times New Roman"/>
                <w:b w:val="0"/>
                <w:sz w:val="28"/>
                <w:szCs w:val="28"/>
              </w:rPr>
            </w:pPr>
            <w:r w:rsidRPr="00C937BB">
              <w:rPr>
                <w:rFonts w:ascii="Times New Roman" w:eastAsia="Times New Roman" w:hAnsi="Times New Roman" w:cs="Times New Roman"/>
                <w:b w:val="0"/>
                <w:sz w:val="28"/>
                <w:szCs w:val="28"/>
              </w:rPr>
              <w:t>4.</w:t>
            </w:r>
          </w:p>
        </w:tc>
        <w:tc>
          <w:tcPr>
            <w:tcW w:w="2941" w:type="dxa"/>
            <w:tcBorders>
              <w:left w:val="single" w:sz="4" w:space="0" w:color="000000"/>
            </w:tcBorders>
          </w:tcPr>
          <w:p w:rsidR="008F4D03" w:rsidRPr="00C937BB" w:rsidRDefault="002978B3" w:rsidP="00DF5B4D">
            <w:pPr>
              <w:pStyle w:val="Heading9"/>
              <w:keepNext w:val="0"/>
              <w:tabs>
                <w:tab w:val="left" w:pos="0"/>
              </w:tabs>
              <w:snapToGrid w:val="0"/>
              <w:spacing w:after="60" w:line="360" w:lineRule="auto"/>
              <w:jc w:val="center"/>
              <w:rPr>
                <w:rFonts w:ascii="Times New Roman" w:eastAsia="Times New Roman" w:hAnsi="Times New Roman" w:cs="Times New Roman"/>
                <w:b w:val="0"/>
                <w:sz w:val="28"/>
                <w:szCs w:val="28"/>
              </w:rPr>
            </w:pPr>
            <w:proofErr w:type="spellStart"/>
            <w:r>
              <w:rPr>
                <w:rFonts w:ascii="Times New Roman" w:eastAsia="Times New Roman" w:hAnsi="Times New Roman" w:cs="Times New Roman"/>
                <w:b w:val="0"/>
                <w:sz w:val="28"/>
                <w:szCs w:val="28"/>
              </w:rPr>
              <w:t>Tbplylst</w:t>
            </w:r>
            <w:proofErr w:type="spellEnd"/>
          </w:p>
        </w:tc>
        <w:tc>
          <w:tcPr>
            <w:tcW w:w="4265" w:type="dxa"/>
            <w:tcBorders>
              <w:left w:val="single" w:sz="4" w:space="0" w:color="000000"/>
              <w:right w:val="single" w:sz="4" w:space="0" w:color="000000"/>
            </w:tcBorders>
          </w:tcPr>
          <w:p w:rsidR="008F4D03" w:rsidRPr="00C937BB" w:rsidRDefault="002978B3" w:rsidP="00DF5B4D">
            <w:pPr>
              <w:pStyle w:val="Heading9"/>
              <w:keepNext w:val="0"/>
              <w:tabs>
                <w:tab w:val="left" w:pos="0"/>
              </w:tabs>
              <w:snapToGrid w:val="0"/>
              <w:spacing w:after="60" w:line="360" w:lineRule="auto"/>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Detail about playlists created by users.</w:t>
            </w:r>
          </w:p>
        </w:tc>
      </w:tr>
      <w:tr w:rsidR="002978B3" w:rsidRPr="00C937BB" w:rsidTr="00DF5B4D">
        <w:trPr>
          <w:trHeight w:val="160"/>
        </w:trPr>
        <w:tc>
          <w:tcPr>
            <w:tcW w:w="1314" w:type="dxa"/>
            <w:tcBorders>
              <w:left w:val="single" w:sz="4" w:space="0" w:color="000000"/>
              <w:bottom w:val="single" w:sz="4" w:space="0" w:color="000000"/>
            </w:tcBorders>
          </w:tcPr>
          <w:p w:rsidR="002978B3" w:rsidRPr="00C937BB" w:rsidRDefault="002978B3" w:rsidP="00DF5B4D">
            <w:pPr>
              <w:pStyle w:val="Heading9"/>
              <w:keepNext w:val="0"/>
              <w:tabs>
                <w:tab w:val="left" w:pos="0"/>
              </w:tabs>
              <w:snapToGrid w:val="0"/>
              <w:spacing w:after="60" w:line="360" w:lineRule="auto"/>
              <w:jc w:val="center"/>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5.</w:t>
            </w:r>
          </w:p>
        </w:tc>
        <w:tc>
          <w:tcPr>
            <w:tcW w:w="2941" w:type="dxa"/>
            <w:tcBorders>
              <w:left w:val="single" w:sz="4" w:space="0" w:color="000000"/>
              <w:bottom w:val="single" w:sz="4" w:space="0" w:color="000000"/>
            </w:tcBorders>
          </w:tcPr>
          <w:p w:rsidR="002978B3" w:rsidRDefault="002978B3" w:rsidP="00DF5B4D">
            <w:pPr>
              <w:pStyle w:val="Heading9"/>
              <w:keepNext w:val="0"/>
              <w:tabs>
                <w:tab w:val="left" w:pos="0"/>
              </w:tabs>
              <w:snapToGrid w:val="0"/>
              <w:spacing w:after="60" w:line="360" w:lineRule="auto"/>
              <w:jc w:val="center"/>
              <w:rPr>
                <w:rFonts w:ascii="Times New Roman" w:eastAsia="Times New Roman" w:hAnsi="Times New Roman" w:cs="Times New Roman"/>
                <w:b w:val="0"/>
                <w:sz w:val="28"/>
                <w:szCs w:val="28"/>
              </w:rPr>
            </w:pPr>
            <w:proofErr w:type="spellStart"/>
            <w:r>
              <w:rPr>
                <w:rFonts w:ascii="Times New Roman" w:eastAsia="Times New Roman" w:hAnsi="Times New Roman" w:cs="Times New Roman"/>
                <w:b w:val="0"/>
                <w:sz w:val="28"/>
                <w:szCs w:val="28"/>
              </w:rPr>
              <w:t>Tbplylstdet</w:t>
            </w:r>
            <w:proofErr w:type="spellEnd"/>
          </w:p>
        </w:tc>
        <w:tc>
          <w:tcPr>
            <w:tcW w:w="4265" w:type="dxa"/>
            <w:tcBorders>
              <w:left w:val="single" w:sz="4" w:space="0" w:color="000000"/>
              <w:bottom w:val="single" w:sz="4" w:space="0" w:color="000000"/>
              <w:right w:val="single" w:sz="4" w:space="0" w:color="000000"/>
            </w:tcBorders>
          </w:tcPr>
          <w:p w:rsidR="002978B3" w:rsidRDefault="002978B3" w:rsidP="00DF5B4D">
            <w:pPr>
              <w:pStyle w:val="Heading9"/>
              <w:keepNext w:val="0"/>
              <w:tabs>
                <w:tab w:val="left" w:pos="0"/>
              </w:tabs>
              <w:snapToGrid w:val="0"/>
              <w:spacing w:after="60" w:line="360" w:lineRule="auto"/>
              <w:rPr>
                <w:rFonts w:ascii="Times New Roman" w:eastAsia="Times New Roman" w:hAnsi="Times New Roman" w:cs="Times New Roman"/>
                <w:b w:val="0"/>
                <w:sz w:val="28"/>
                <w:szCs w:val="28"/>
              </w:rPr>
            </w:pPr>
            <w:r>
              <w:rPr>
                <w:rFonts w:ascii="Times New Roman" w:eastAsia="Times New Roman" w:hAnsi="Times New Roman" w:cs="Times New Roman"/>
                <w:b w:val="0"/>
                <w:sz w:val="28"/>
                <w:szCs w:val="28"/>
              </w:rPr>
              <w:t>Tracks added in playlists.</w:t>
            </w:r>
          </w:p>
        </w:tc>
      </w:tr>
    </w:tbl>
    <w:p w:rsidR="008F4D03" w:rsidRPr="00C937BB" w:rsidRDefault="008F4D03" w:rsidP="008F4D03">
      <w:pPr>
        <w:rPr>
          <w:rFonts w:ascii="Times New Roman" w:hAnsi="Times New Roman" w:cs="Times New Roman"/>
          <w:sz w:val="28"/>
          <w:szCs w:val="28"/>
        </w:rPr>
      </w:pPr>
    </w:p>
    <w:p w:rsidR="008F4D03" w:rsidRPr="00C937BB" w:rsidRDefault="008F4D03" w:rsidP="008F4D03">
      <w:pPr>
        <w:rPr>
          <w:rFonts w:ascii="Times New Roman" w:hAnsi="Times New Roman" w:cs="Times New Roman"/>
          <w:sz w:val="28"/>
          <w:szCs w:val="28"/>
        </w:rPr>
      </w:pPr>
    </w:p>
    <w:p w:rsidR="008F4D03" w:rsidRPr="00C937BB" w:rsidRDefault="008F4D03" w:rsidP="008F4D03">
      <w:pPr>
        <w:rPr>
          <w:rFonts w:ascii="Times New Roman" w:hAnsi="Times New Roman" w:cs="Times New Roman"/>
          <w:sz w:val="28"/>
          <w:szCs w:val="28"/>
        </w:rPr>
      </w:pPr>
    </w:p>
    <w:p w:rsidR="008F4D03" w:rsidRPr="00C937BB" w:rsidRDefault="008F4D03" w:rsidP="008F4D03">
      <w:pPr>
        <w:rPr>
          <w:rFonts w:ascii="Times New Roman" w:hAnsi="Times New Roman" w:cs="Times New Roman"/>
          <w:sz w:val="28"/>
          <w:szCs w:val="28"/>
        </w:rPr>
      </w:pPr>
    </w:p>
    <w:p w:rsidR="008F4D03" w:rsidRPr="005A75DA" w:rsidRDefault="008F4D03" w:rsidP="008F4D03">
      <w:pPr>
        <w:pStyle w:val="Heading9"/>
        <w:keepNext w:val="0"/>
        <w:tabs>
          <w:tab w:val="left" w:pos="0"/>
        </w:tabs>
        <w:spacing w:after="60" w:line="360" w:lineRule="auto"/>
        <w:jc w:val="center"/>
        <w:rPr>
          <w:rFonts w:ascii="Palatino Linotype" w:eastAsia="Times New Roman" w:hAnsi="Palatino Linotype" w:cs="Times New Roman"/>
          <w:caps/>
          <w:sz w:val="36"/>
          <w:szCs w:val="36"/>
          <w:u w:val="single"/>
        </w:rPr>
      </w:pPr>
      <w:r>
        <w:rPr>
          <w:rFonts w:ascii="Times New Roman" w:eastAsia="Times New Roman" w:hAnsi="Times New Roman" w:cs="Times New Roman"/>
          <w:caps/>
          <w:sz w:val="28"/>
          <w:szCs w:val="28"/>
        </w:rPr>
        <w:br w:type="page"/>
      </w:r>
      <w:r w:rsidRPr="005A75DA">
        <w:rPr>
          <w:rFonts w:ascii="Palatino Linotype" w:eastAsia="Times New Roman" w:hAnsi="Palatino Linotype" w:cs="Times New Roman"/>
          <w:caps/>
          <w:sz w:val="36"/>
          <w:szCs w:val="36"/>
          <w:u w:val="single"/>
        </w:rPr>
        <w:lastRenderedPageBreak/>
        <w:t>Relations in the databa</w:t>
      </w:r>
      <w:r w:rsidR="002978B3">
        <w:rPr>
          <w:rFonts w:ascii="Palatino Linotype" w:eastAsia="Times New Roman" w:hAnsi="Palatino Linotype" w:cs="Times New Roman"/>
          <w:caps/>
          <w:sz w:val="36"/>
          <w:szCs w:val="36"/>
          <w:u w:val="single"/>
        </w:rPr>
        <w:t>se for My</w:t>
      </w:r>
      <w:r w:rsidR="0092360C">
        <w:rPr>
          <w:rFonts w:ascii="Palatino Linotype" w:eastAsia="Times New Roman" w:hAnsi="Palatino Linotype" w:cs="Times New Roman"/>
          <w:caps/>
          <w:sz w:val="36"/>
          <w:szCs w:val="36"/>
          <w:u w:val="single"/>
        </w:rPr>
        <w:t>tracks</w:t>
      </w:r>
    </w:p>
    <w:p w:rsidR="008F4D03" w:rsidRPr="00C937BB" w:rsidRDefault="008F4D03" w:rsidP="008F4D03">
      <w:pPr>
        <w:pStyle w:val="Heading1"/>
        <w:tabs>
          <w:tab w:val="left" w:pos="0"/>
        </w:tabs>
        <w:spacing w:before="0" w:after="0" w:line="360" w:lineRule="auto"/>
        <w:jc w:val="both"/>
        <w:rPr>
          <w:rFonts w:eastAsia="Times New Roman" w:cs="Times New Roman"/>
          <w:sz w:val="28"/>
          <w:szCs w:val="28"/>
        </w:rPr>
      </w:pPr>
    </w:p>
    <w:p w:rsidR="008F4D03" w:rsidRPr="00C937BB" w:rsidRDefault="008F4D03" w:rsidP="008F4D03">
      <w:pPr>
        <w:pStyle w:val="Heading1"/>
        <w:tabs>
          <w:tab w:val="left" w:pos="0"/>
        </w:tabs>
        <w:spacing w:before="0" w:after="0" w:line="360" w:lineRule="auto"/>
        <w:jc w:val="both"/>
        <w:rPr>
          <w:rFonts w:cs="Times New Roman"/>
          <w:b w:val="0"/>
          <w:sz w:val="28"/>
          <w:szCs w:val="28"/>
        </w:rPr>
      </w:pPr>
      <w:r w:rsidRPr="00C937BB">
        <w:rPr>
          <w:rFonts w:eastAsia="Times New Roman" w:cs="Times New Roman"/>
          <w:b w:val="0"/>
          <w:sz w:val="28"/>
          <w:szCs w:val="28"/>
        </w:rPr>
        <w:t xml:space="preserve">The following are the relations we have designed to manage the database. Here we have followed a convention of having the table names with </w:t>
      </w:r>
      <w:proofErr w:type="spellStart"/>
      <w:r w:rsidRPr="00C937BB">
        <w:rPr>
          <w:rFonts w:eastAsia="Times New Roman" w:cs="Times New Roman"/>
          <w:b w:val="0"/>
          <w:sz w:val="28"/>
          <w:szCs w:val="28"/>
        </w:rPr>
        <w:t>tb</w:t>
      </w:r>
      <w:proofErr w:type="spellEnd"/>
      <w:r w:rsidRPr="00C937BB">
        <w:rPr>
          <w:rFonts w:eastAsia="Times New Roman" w:cs="Times New Roman"/>
          <w:b w:val="0"/>
          <w:sz w:val="28"/>
          <w:szCs w:val="28"/>
        </w:rPr>
        <w:t xml:space="preserve"> as a prefix, and the remaining name of the table represent the description of the data inside that table.</w:t>
      </w:r>
    </w:p>
    <w:p w:rsidR="008F4D03" w:rsidRDefault="008F4D03" w:rsidP="008F4D03">
      <w:pPr>
        <w:rPr>
          <w:rFonts w:ascii="Times New Roman" w:eastAsia="Times New Roman" w:hAnsi="Times New Roman" w:cs="Times New Roman"/>
          <w:sz w:val="28"/>
          <w:szCs w:val="28"/>
        </w:rPr>
      </w:pPr>
    </w:p>
    <w:p w:rsidR="00F14D2C" w:rsidRDefault="00F14D2C" w:rsidP="008F4D03">
      <w:pPr>
        <w:rPr>
          <w:rFonts w:ascii="Times New Roman" w:eastAsia="Times New Roman" w:hAnsi="Times New Roman" w:cs="Times New Roman"/>
          <w:sz w:val="28"/>
          <w:szCs w:val="28"/>
        </w:rPr>
      </w:pPr>
    </w:p>
    <w:p w:rsidR="00F14D2C" w:rsidRDefault="00F14D2C" w:rsidP="008F4D03">
      <w:pPr>
        <w:rPr>
          <w:rFonts w:ascii="Times New Roman" w:eastAsia="Times New Roman" w:hAnsi="Times New Roman" w:cs="Times New Roman"/>
          <w:sz w:val="28"/>
          <w:szCs w:val="28"/>
        </w:rPr>
      </w:pPr>
    </w:p>
    <w:p w:rsidR="00F14D2C" w:rsidRDefault="00F14D2C" w:rsidP="008F4D03">
      <w:pPr>
        <w:rPr>
          <w:rFonts w:ascii="Times New Roman" w:eastAsia="Times New Roman" w:hAnsi="Times New Roman" w:cs="Times New Roman"/>
          <w:b/>
          <w:sz w:val="32"/>
          <w:szCs w:val="32"/>
          <w:u w:val="single"/>
        </w:rPr>
      </w:pPr>
      <w:r w:rsidRPr="00F14D2C">
        <w:rPr>
          <w:rFonts w:ascii="Times New Roman" w:eastAsia="Times New Roman" w:hAnsi="Times New Roman" w:cs="Times New Roman"/>
          <w:b/>
          <w:sz w:val="32"/>
          <w:szCs w:val="32"/>
          <w:u w:val="single"/>
        </w:rPr>
        <w:t>Database</w:t>
      </w:r>
    </w:p>
    <w:p w:rsidR="00F14D2C" w:rsidRPr="00F14D2C" w:rsidRDefault="00F14D2C" w:rsidP="008F4D03">
      <w:pPr>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lang w:eastAsia="en-US"/>
        </w:rPr>
        <w:drawing>
          <wp:inline distT="0" distB="0" distL="0" distR="0">
            <wp:extent cx="6009640" cy="1775314"/>
            <wp:effectExtent l="0" t="0" r="0" b="0"/>
            <wp:docPr id="2" name="Picture 2" descr="C:\Users\cs\Desktop\snapshotmytrack\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s\Desktop\snapshotmytrack\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09640" cy="1775314"/>
                    </a:xfrm>
                    <a:prstGeom prst="rect">
                      <a:avLst/>
                    </a:prstGeom>
                    <a:noFill/>
                    <a:ln>
                      <a:noFill/>
                    </a:ln>
                  </pic:spPr>
                </pic:pic>
              </a:graphicData>
            </a:graphic>
          </wp:inline>
        </w:drawing>
      </w:r>
    </w:p>
    <w:p w:rsidR="008F4D03" w:rsidRDefault="008F4D03" w:rsidP="008F4D03">
      <w:pPr>
        <w:rPr>
          <w:rFonts w:ascii="Times New Roman" w:eastAsia="Times New Roman" w:hAnsi="Times New Roman" w:cs="Times New Roman"/>
          <w:sz w:val="28"/>
          <w:szCs w:val="28"/>
        </w:rPr>
      </w:pPr>
    </w:p>
    <w:p w:rsidR="00F14D2C" w:rsidRDefault="00F14D2C" w:rsidP="008F4D03">
      <w:pPr>
        <w:rPr>
          <w:rFonts w:ascii="Times New Roman" w:eastAsia="Times New Roman" w:hAnsi="Times New Roman" w:cs="Times New Roman"/>
          <w:sz w:val="28"/>
          <w:szCs w:val="28"/>
        </w:rPr>
      </w:pPr>
    </w:p>
    <w:p w:rsidR="00F14D2C" w:rsidRDefault="00F14D2C" w:rsidP="008F4D03">
      <w:pPr>
        <w:rPr>
          <w:rFonts w:ascii="Times New Roman" w:eastAsia="Times New Roman" w:hAnsi="Times New Roman" w:cs="Times New Roman"/>
          <w:sz w:val="28"/>
          <w:szCs w:val="28"/>
        </w:rPr>
      </w:pPr>
    </w:p>
    <w:p w:rsidR="008F4D03" w:rsidRDefault="00F14D2C" w:rsidP="008F4D03">
      <w:pPr>
        <w:rPr>
          <w:rFonts w:ascii="Times New Roman" w:eastAsia="Times New Roman" w:hAnsi="Times New Roman" w:cs="Times New Roman"/>
          <w:b/>
          <w:sz w:val="32"/>
          <w:szCs w:val="32"/>
          <w:u w:val="single"/>
        </w:rPr>
      </w:pPr>
      <w:proofErr w:type="spellStart"/>
      <w:proofErr w:type="gramStart"/>
      <w:r>
        <w:rPr>
          <w:rFonts w:ascii="Times New Roman" w:eastAsia="Times New Roman" w:hAnsi="Times New Roman" w:cs="Times New Roman"/>
          <w:b/>
          <w:sz w:val="32"/>
          <w:szCs w:val="32"/>
          <w:u w:val="single"/>
        </w:rPr>
        <w:t>t</w:t>
      </w:r>
      <w:r w:rsidRPr="00F14D2C">
        <w:rPr>
          <w:rFonts w:ascii="Times New Roman" w:eastAsia="Times New Roman" w:hAnsi="Times New Roman" w:cs="Times New Roman"/>
          <w:b/>
          <w:sz w:val="32"/>
          <w:szCs w:val="32"/>
          <w:u w:val="single"/>
        </w:rPr>
        <w:t>bcat</w:t>
      </w:r>
      <w:proofErr w:type="spellEnd"/>
      <w:proofErr w:type="gramEnd"/>
    </w:p>
    <w:p w:rsidR="00F14D2C" w:rsidRPr="00F14D2C" w:rsidRDefault="00F14D2C" w:rsidP="008F4D03">
      <w:pPr>
        <w:rPr>
          <w:rFonts w:ascii="Times New Roman" w:eastAsia="Times New Roman" w:hAnsi="Times New Roman" w:cs="Times New Roman"/>
          <w:b/>
          <w:sz w:val="32"/>
          <w:szCs w:val="32"/>
          <w:u w:val="single"/>
        </w:rPr>
      </w:pPr>
      <w:r>
        <w:rPr>
          <w:rFonts w:ascii="Times New Roman" w:eastAsia="Times New Roman" w:hAnsi="Times New Roman" w:cs="Times New Roman"/>
          <w:b/>
          <w:noProof/>
          <w:sz w:val="32"/>
          <w:szCs w:val="32"/>
          <w:u w:val="single"/>
          <w:lang w:eastAsia="en-US"/>
        </w:rPr>
        <w:drawing>
          <wp:inline distT="0" distB="0" distL="0" distR="0">
            <wp:extent cx="6009640" cy="1070851"/>
            <wp:effectExtent l="0" t="0" r="0" b="0"/>
            <wp:docPr id="1" name="Picture 1" descr="C:\Users\cs\Desktop\snapshotmytrack\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s\Desktop\snapshotmytrack\Capture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9640" cy="1070851"/>
                    </a:xfrm>
                    <a:prstGeom prst="rect">
                      <a:avLst/>
                    </a:prstGeom>
                    <a:noFill/>
                    <a:ln>
                      <a:noFill/>
                    </a:ln>
                  </pic:spPr>
                </pic:pic>
              </a:graphicData>
            </a:graphic>
          </wp:inline>
        </w:drawing>
      </w:r>
    </w:p>
    <w:p w:rsidR="008F4D03" w:rsidRPr="00C937BB" w:rsidRDefault="008F4D03" w:rsidP="00B2708F">
      <w:pPr>
        <w:rPr>
          <w:rFonts w:ascii="Times New Roman" w:hAnsi="Times New Roman" w:cs="Times New Roman"/>
          <w:sz w:val="28"/>
          <w:szCs w:val="28"/>
        </w:rPr>
      </w:pPr>
    </w:p>
    <w:p w:rsidR="00C14EC0" w:rsidRDefault="00C14EC0" w:rsidP="008F4D03">
      <w:pPr>
        <w:rPr>
          <w:rFonts w:ascii="Times New Roman" w:hAnsi="Times New Roman" w:cs="Times New Roman"/>
          <w:b/>
          <w:sz w:val="32"/>
          <w:szCs w:val="32"/>
          <w:u w:val="single"/>
        </w:rPr>
      </w:pPr>
    </w:p>
    <w:p w:rsidR="00C14EC0" w:rsidRDefault="00C14EC0" w:rsidP="008F4D03">
      <w:pPr>
        <w:rPr>
          <w:rFonts w:ascii="Times New Roman" w:hAnsi="Times New Roman" w:cs="Times New Roman"/>
          <w:b/>
          <w:sz w:val="32"/>
          <w:szCs w:val="32"/>
          <w:u w:val="single"/>
        </w:rPr>
      </w:pPr>
    </w:p>
    <w:p w:rsidR="00C14EC0" w:rsidRDefault="00C14EC0" w:rsidP="008F4D03">
      <w:pPr>
        <w:rPr>
          <w:rFonts w:ascii="Times New Roman" w:hAnsi="Times New Roman" w:cs="Times New Roman"/>
          <w:b/>
          <w:sz w:val="32"/>
          <w:szCs w:val="32"/>
          <w:u w:val="single"/>
        </w:rPr>
      </w:pPr>
    </w:p>
    <w:p w:rsidR="008F4D03" w:rsidRDefault="00F14D2C" w:rsidP="008F4D03">
      <w:pPr>
        <w:rPr>
          <w:rFonts w:ascii="Times New Roman" w:hAnsi="Times New Roman" w:cs="Times New Roman"/>
          <w:b/>
          <w:sz w:val="32"/>
          <w:szCs w:val="32"/>
          <w:u w:val="single"/>
        </w:rPr>
      </w:pPr>
      <w:proofErr w:type="spellStart"/>
      <w:proofErr w:type="gramStart"/>
      <w:r>
        <w:rPr>
          <w:rFonts w:ascii="Times New Roman" w:hAnsi="Times New Roman" w:cs="Times New Roman"/>
          <w:b/>
          <w:sz w:val="32"/>
          <w:szCs w:val="32"/>
          <w:u w:val="single"/>
        </w:rPr>
        <w:t>t</w:t>
      </w:r>
      <w:r w:rsidRPr="00F14D2C">
        <w:rPr>
          <w:rFonts w:ascii="Times New Roman" w:hAnsi="Times New Roman" w:cs="Times New Roman"/>
          <w:b/>
          <w:sz w:val="32"/>
          <w:szCs w:val="32"/>
          <w:u w:val="single"/>
        </w:rPr>
        <w:t>bplylst</w:t>
      </w:r>
      <w:proofErr w:type="spellEnd"/>
      <w:proofErr w:type="gramEnd"/>
    </w:p>
    <w:p w:rsidR="00F14D2C" w:rsidRDefault="00F14D2C" w:rsidP="008F4D03">
      <w:pPr>
        <w:rPr>
          <w:rFonts w:ascii="Times New Roman" w:hAnsi="Times New Roman" w:cs="Times New Roman"/>
          <w:b/>
          <w:sz w:val="32"/>
          <w:szCs w:val="32"/>
          <w:u w:val="single"/>
        </w:rPr>
      </w:pPr>
      <w:r>
        <w:rPr>
          <w:rFonts w:ascii="Times New Roman" w:hAnsi="Times New Roman" w:cs="Times New Roman"/>
          <w:b/>
          <w:noProof/>
          <w:sz w:val="32"/>
          <w:szCs w:val="32"/>
          <w:u w:val="single"/>
          <w:lang w:eastAsia="en-US"/>
        </w:rPr>
        <w:drawing>
          <wp:inline distT="0" distB="0" distL="0" distR="0">
            <wp:extent cx="6009640" cy="2199645"/>
            <wp:effectExtent l="0" t="0" r="0" b="0"/>
            <wp:docPr id="3" name="Picture 3" descr="C:\Users\cs\Desktop\snapshotmytrack\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s\Desktop\snapshotmytrack\Capture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09640" cy="2199645"/>
                    </a:xfrm>
                    <a:prstGeom prst="rect">
                      <a:avLst/>
                    </a:prstGeom>
                    <a:noFill/>
                    <a:ln>
                      <a:noFill/>
                    </a:ln>
                  </pic:spPr>
                </pic:pic>
              </a:graphicData>
            </a:graphic>
          </wp:inline>
        </w:drawing>
      </w:r>
    </w:p>
    <w:p w:rsidR="00F14D2C" w:rsidRDefault="00F14D2C" w:rsidP="008F4D03">
      <w:pPr>
        <w:rPr>
          <w:rFonts w:ascii="Times New Roman" w:hAnsi="Times New Roman" w:cs="Times New Roman"/>
          <w:b/>
          <w:sz w:val="32"/>
          <w:szCs w:val="32"/>
          <w:u w:val="single"/>
        </w:rPr>
      </w:pPr>
    </w:p>
    <w:p w:rsidR="00C14EC0" w:rsidRDefault="00C14EC0" w:rsidP="008F4D03">
      <w:pPr>
        <w:rPr>
          <w:rFonts w:ascii="Times New Roman" w:hAnsi="Times New Roman" w:cs="Times New Roman"/>
          <w:b/>
          <w:sz w:val="32"/>
          <w:szCs w:val="32"/>
          <w:u w:val="single"/>
        </w:rPr>
      </w:pPr>
    </w:p>
    <w:p w:rsidR="00C14EC0" w:rsidRDefault="00C14EC0" w:rsidP="008F4D03">
      <w:pPr>
        <w:rPr>
          <w:rFonts w:ascii="Times New Roman" w:hAnsi="Times New Roman" w:cs="Times New Roman"/>
          <w:b/>
          <w:sz w:val="32"/>
          <w:szCs w:val="32"/>
          <w:u w:val="single"/>
        </w:rPr>
      </w:pPr>
    </w:p>
    <w:p w:rsidR="00C14EC0" w:rsidRDefault="00C14EC0" w:rsidP="008F4D03">
      <w:pPr>
        <w:rPr>
          <w:rFonts w:ascii="Times New Roman" w:hAnsi="Times New Roman" w:cs="Times New Roman"/>
          <w:b/>
          <w:sz w:val="32"/>
          <w:szCs w:val="32"/>
          <w:u w:val="single"/>
        </w:rPr>
      </w:pPr>
    </w:p>
    <w:p w:rsidR="00F14D2C" w:rsidRDefault="00F14D2C" w:rsidP="008F4D03">
      <w:pPr>
        <w:rPr>
          <w:rFonts w:ascii="Times New Roman" w:hAnsi="Times New Roman" w:cs="Times New Roman"/>
          <w:b/>
          <w:sz w:val="32"/>
          <w:szCs w:val="32"/>
          <w:u w:val="single"/>
        </w:rPr>
      </w:pPr>
      <w:proofErr w:type="spellStart"/>
      <w:proofErr w:type="gramStart"/>
      <w:r>
        <w:rPr>
          <w:rFonts w:ascii="Times New Roman" w:hAnsi="Times New Roman" w:cs="Times New Roman"/>
          <w:b/>
          <w:sz w:val="32"/>
          <w:szCs w:val="32"/>
          <w:u w:val="single"/>
        </w:rPr>
        <w:t>tbplylsttrk</w:t>
      </w:r>
      <w:proofErr w:type="spellEnd"/>
      <w:proofErr w:type="gramEnd"/>
    </w:p>
    <w:p w:rsidR="00F14D2C" w:rsidRDefault="00F14D2C" w:rsidP="008F4D03">
      <w:pPr>
        <w:rPr>
          <w:rFonts w:ascii="Times New Roman" w:hAnsi="Times New Roman" w:cs="Times New Roman"/>
          <w:b/>
          <w:sz w:val="32"/>
          <w:szCs w:val="32"/>
          <w:u w:val="single"/>
        </w:rPr>
      </w:pPr>
      <w:r>
        <w:rPr>
          <w:rFonts w:ascii="Times New Roman" w:hAnsi="Times New Roman" w:cs="Times New Roman"/>
          <w:b/>
          <w:noProof/>
          <w:sz w:val="32"/>
          <w:szCs w:val="32"/>
          <w:u w:val="single"/>
          <w:lang w:eastAsia="en-US"/>
        </w:rPr>
        <w:drawing>
          <wp:inline distT="0" distB="0" distL="0" distR="0">
            <wp:extent cx="6009640" cy="1585085"/>
            <wp:effectExtent l="0" t="0" r="0" b="0"/>
            <wp:docPr id="4" name="Picture 4" descr="C:\Users\cs\Desktop\snapshotmytrack\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s\Desktop\snapshotmytrack\Captur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09640" cy="1585085"/>
                    </a:xfrm>
                    <a:prstGeom prst="rect">
                      <a:avLst/>
                    </a:prstGeom>
                    <a:noFill/>
                    <a:ln>
                      <a:noFill/>
                    </a:ln>
                  </pic:spPr>
                </pic:pic>
              </a:graphicData>
            </a:graphic>
          </wp:inline>
        </w:drawing>
      </w:r>
    </w:p>
    <w:p w:rsidR="00F14D2C" w:rsidRDefault="00F14D2C" w:rsidP="008F4D03">
      <w:pPr>
        <w:rPr>
          <w:rFonts w:ascii="Times New Roman" w:hAnsi="Times New Roman" w:cs="Times New Roman"/>
          <w:b/>
          <w:sz w:val="32"/>
          <w:szCs w:val="32"/>
          <w:u w:val="single"/>
        </w:rPr>
      </w:pPr>
    </w:p>
    <w:p w:rsidR="00856B66" w:rsidRDefault="00856B66" w:rsidP="008F4D03">
      <w:pPr>
        <w:rPr>
          <w:rFonts w:ascii="Times New Roman" w:hAnsi="Times New Roman" w:cs="Times New Roman"/>
          <w:b/>
          <w:sz w:val="32"/>
          <w:szCs w:val="32"/>
          <w:u w:val="single"/>
        </w:rPr>
      </w:pPr>
    </w:p>
    <w:p w:rsidR="00C14EC0" w:rsidRDefault="00C14EC0" w:rsidP="008F4D03">
      <w:pPr>
        <w:rPr>
          <w:rFonts w:ascii="Times New Roman" w:hAnsi="Times New Roman" w:cs="Times New Roman"/>
          <w:b/>
          <w:sz w:val="32"/>
          <w:szCs w:val="32"/>
          <w:u w:val="single"/>
        </w:rPr>
      </w:pPr>
    </w:p>
    <w:p w:rsidR="00F14D2C" w:rsidRDefault="00C14EC0" w:rsidP="008F4D03">
      <w:pPr>
        <w:rPr>
          <w:rFonts w:ascii="Times New Roman" w:hAnsi="Times New Roman" w:cs="Times New Roman"/>
          <w:b/>
          <w:sz w:val="32"/>
          <w:szCs w:val="32"/>
          <w:u w:val="single"/>
        </w:rPr>
      </w:pPr>
      <w:proofErr w:type="spellStart"/>
      <w:proofErr w:type="gramStart"/>
      <w:r>
        <w:rPr>
          <w:rFonts w:ascii="Times New Roman" w:hAnsi="Times New Roman" w:cs="Times New Roman"/>
          <w:b/>
          <w:sz w:val="32"/>
          <w:szCs w:val="32"/>
          <w:u w:val="single"/>
        </w:rPr>
        <w:t>t</w:t>
      </w:r>
      <w:r w:rsidR="00F14D2C">
        <w:rPr>
          <w:rFonts w:ascii="Times New Roman" w:hAnsi="Times New Roman" w:cs="Times New Roman"/>
          <w:b/>
          <w:sz w:val="32"/>
          <w:szCs w:val="32"/>
          <w:u w:val="single"/>
        </w:rPr>
        <w:t>btrk</w:t>
      </w:r>
      <w:proofErr w:type="spellEnd"/>
      <w:proofErr w:type="gramEnd"/>
    </w:p>
    <w:p w:rsidR="00856B66" w:rsidRDefault="00856B66" w:rsidP="008F4D03">
      <w:pPr>
        <w:rPr>
          <w:rFonts w:ascii="Times New Roman" w:hAnsi="Times New Roman" w:cs="Times New Roman"/>
          <w:b/>
          <w:sz w:val="32"/>
          <w:szCs w:val="32"/>
          <w:u w:val="single"/>
        </w:rPr>
      </w:pPr>
      <w:r>
        <w:rPr>
          <w:rFonts w:ascii="Times New Roman" w:hAnsi="Times New Roman" w:cs="Times New Roman"/>
          <w:b/>
          <w:noProof/>
          <w:sz w:val="32"/>
          <w:szCs w:val="32"/>
          <w:u w:val="single"/>
          <w:lang w:eastAsia="en-US"/>
        </w:rPr>
        <w:drawing>
          <wp:inline distT="0" distB="0" distL="0" distR="0" wp14:anchorId="17042DFB" wp14:editId="1664C59C">
            <wp:extent cx="6009640" cy="2202180"/>
            <wp:effectExtent l="0" t="0" r="0" b="0"/>
            <wp:docPr id="5" name="Picture 5" descr="C:\Users\cs\Desktop\snapshotmytrack\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s\Desktop\snapshotmytrack\Capture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09640" cy="2202180"/>
                    </a:xfrm>
                    <a:prstGeom prst="rect">
                      <a:avLst/>
                    </a:prstGeom>
                    <a:noFill/>
                    <a:ln>
                      <a:noFill/>
                    </a:ln>
                  </pic:spPr>
                </pic:pic>
              </a:graphicData>
            </a:graphic>
          </wp:inline>
        </w:drawing>
      </w:r>
    </w:p>
    <w:p w:rsidR="00F14D2C" w:rsidRDefault="00F14D2C" w:rsidP="008F4D03">
      <w:pPr>
        <w:rPr>
          <w:rFonts w:ascii="Times New Roman" w:hAnsi="Times New Roman" w:cs="Times New Roman"/>
          <w:b/>
          <w:sz w:val="32"/>
          <w:szCs w:val="32"/>
          <w:u w:val="single"/>
        </w:rPr>
      </w:pPr>
    </w:p>
    <w:p w:rsidR="00C14EC0" w:rsidRDefault="00C14EC0" w:rsidP="008F4D03">
      <w:pPr>
        <w:rPr>
          <w:rFonts w:ascii="Times New Roman" w:hAnsi="Times New Roman" w:cs="Times New Roman"/>
          <w:b/>
          <w:sz w:val="32"/>
          <w:szCs w:val="32"/>
          <w:u w:val="single"/>
        </w:rPr>
      </w:pPr>
    </w:p>
    <w:p w:rsidR="00C14EC0" w:rsidRDefault="00C14EC0" w:rsidP="008F4D03">
      <w:pPr>
        <w:rPr>
          <w:rFonts w:ascii="Times New Roman" w:hAnsi="Times New Roman" w:cs="Times New Roman"/>
          <w:b/>
          <w:sz w:val="32"/>
          <w:szCs w:val="32"/>
          <w:u w:val="single"/>
        </w:rPr>
      </w:pPr>
    </w:p>
    <w:p w:rsidR="00C14EC0" w:rsidRDefault="00C14EC0" w:rsidP="008F4D03">
      <w:pPr>
        <w:rPr>
          <w:rFonts w:ascii="Times New Roman" w:hAnsi="Times New Roman" w:cs="Times New Roman"/>
          <w:b/>
          <w:sz w:val="32"/>
          <w:szCs w:val="32"/>
          <w:u w:val="single"/>
        </w:rPr>
      </w:pPr>
    </w:p>
    <w:p w:rsidR="00F14D2C" w:rsidRDefault="00C14EC0" w:rsidP="008F4D03">
      <w:pPr>
        <w:rPr>
          <w:rFonts w:ascii="Times New Roman" w:hAnsi="Times New Roman" w:cs="Times New Roman"/>
          <w:b/>
          <w:sz w:val="32"/>
          <w:szCs w:val="32"/>
          <w:u w:val="single"/>
        </w:rPr>
      </w:pPr>
      <w:proofErr w:type="spellStart"/>
      <w:proofErr w:type="gramStart"/>
      <w:r>
        <w:rPr>
          <w:rFonts w:ascii="Times New Roman" w:hAnsi="Times New Roman" w:cs="Times New Roman"/>
          <w:b/>
          <w:sz w:val="32"/>
          <w:szCs w:val="32"/>
          <w:u w:val="single"/>
        </w:rPr>
        <w:t>t</w:t>
      </w:r>
      <w:r w:rsidR="00F14D2C">
        <w:rPr>
          <w:rFonts w:ascii="Times New Roman" w:hAnsi="Times New Roman" w:cs="Times New Roman"/>
          <w:b/>
          <w:sz w:val="32"/>
          <w:szCs w:val="32"/>
          <w:u w:val="single"/>
        </w:rPr>
        <w:t>busr</w:t>
      </w:r>
      <w:proofErr w:type="spellEnd"/>
      <w:proofErr w:type="gramEnd"/>
    </w:p>
    <w:p w:rsidR="00F14D2C" w:rsidRDefault="00F14D2C" w:rsidP="008F4D03">
      <w:pPr>
        <w:rPr>
          <w:rFonts w:ascii="Times New Roman" w:hAnsi="Times New Roman" w:cs="Times New Roman"/>
          <w:b/>
          <w:sz w:val="32"/>
          <w:szCs w:val="32"/>
          <w:u w:val="single"/>
        </w:rPr>
      </w:pPr>
      <w:r>
        <w:rPr>
          <w:rFonts w:ascii="Times New Roman" w:hAnsi="Times New Roman" w:cs="Times New Roman"/>
          <w:b/>
          <w:noProof/>
          <w:sz w:val="32"/>
          <w:szCs w:val="32"/>
          <w:u w:val="single"/>
          <w:lang w:eastAsia="en-US"/>
        </w:rPr>
        <w:drawing>
          <wp:inline distT="0" distB="0" distL="0" distR="0">
            <wp:extent cx="6009640" cy="1703476"/>
            <wp:effectExtent l="0" t="0" r="0" b="0"/>
            <wp:docPr id="6" name="Picture 6" descr="C:\Users\cs\Desktop\snapshotmytrack\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s\Desktop\snapshotmytrack\Capture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09640" cy="1703476"/>
                    </a:xfrm>
                    <a:prstGeom prst="rect">
                      <a:avLst/>
                    </a:prstGeom>
                    <a:noFill/>
                    <a:ln>
                      <a:noFill/>
                    </a:ln>
                  </pic:spPr>
                </pic:pic>
              </a:graphicData>
            </a:graphic>
          </wp:inline>
        </w:drawing>
      </w:r>
    </w:p>
    <w:p w:rsidR="00F14D2C" w:rsidRDefault="00F14D2C" w:rsidP="008F4D03">
      <w:pPr>
        <w:rPr>
          <w:rFonts w:ascii="Times New Roman" w:hAnsi="Times New Roman" w:cs="Times New Roman"/>
          <w:b/>
          <w:sz w:val="32"/>
          <w:szCs w:val="32"/>
          <w:u w:val="single"/>
        </w:rPr>
      </w:pPr>
    </w:p>
    <w:p w:rsidR="00C14EC0" w:rsidRDefault="00C14EC0" w:rsidP="008F4D03">
      <w:pPr>
        <w:rPr>
          <w:rFonts w:ascii="Times New Roman" w:hAnsi="Times New Roman" w:cs="Times New Roman"/>
          <w:b/>
          <w:sz w:val="32"/>
          <w:szCs w:val="32"/>
          <w:u w:val="single"/>
        </w:rPr>
      </w:pPr>
    </w:p>
    <w:p w:rsidR="00C14EC0" w:rsidRDefault="00C14EC0" w:rsidP="008F4D03">
      <w:pPr>
        <w:rPr>
          <w:rFonts w:ascii="Times New Roman" w:hAnsi="Times New Roman" w:cs="Times New Roman"/>
          <w:b/>
          <w:sz w:val="32"/>
          <w:szCs w:val="32"/>
          <w:u w:val="single"/>
        </w:rPr>
      </w:pPr>
    </w:p>
    <w:p w:rsidR="00C14EC0" w:rsidRDefault="00C14EC0" w:rsidP="008F4D03">
      <w:pPr>
        <w:rPr>
          <w:rFonts w:ascii="Times New Roman" w:hAnsi="Times New Roman" w:cs="Times New Roman"/>
          <w:b/>
          <w:sz w:val="32"/>
          <w:szCs w:val="32"/>
          <w:u w:val="single"/>
        </w:rPr>
      </w:pPr>
    </w:p>
    <w:p w:rsidR="00C14EC0" w:rsidRDefault="00C14EC0" w:rsidP="008F4D03">
      <w:pPr>
        <w:rPr>
          <w:rFonts w:ascii="Times New Roman" w:hAnsi="Times New Roman" w:cs="Times New Roman"/>
          <w:b/>
          <w:sz w:val="32"/>
          <w:szCs w:val="32"/>
          <w:u w:val="single"/>
        </w:rPr>
      </w:pPr>
      <w:proofErr w:type="spellStart"/>
      <w:r>
        <w:rPr>
          <w:rFonts w:ascii="Times New Roman" w:hAnsi="Times New Roman" w:cs="Times New Roman"/>
          <w:b/>
          <w:sz w:val="32"/>
          <w:szCs w:val="32"/>
          <w:u w:val="single"/>
        </w:rPr>
        <w:t>S</w:t>
      </w:r>
      <w:r w:rsidR="00F14D2C">
        <w:rPr>
          <w:rFonts w:ascii="Times New Roman" w:hAnsi="Times New Roman" w:cs="Times New Roman"/>
          <w:b/>
          <w:sz w:val="32"/>
          <w:szCs w:val="32"/>
          <w:u w:val="single"/>
        </w:rPr>
        <w:t>toreprocedur</w:t>
      </w:r>
      <w:proofErr w:type="spellEnd"/>
    </w:p>
    <w:p w:rsidR="00F14D2C" w:rsidRDefault="00856B66" w:rsidP="008F4D03">
      <w:pPr>
        <w:rPr>
          <w:rFonts w:ascii="Times New Roman" w:hAnsi="Times New Roman" w:cs="Times New Roman"/>
          <w:b/>
          <w:sz w:val="32"/>
          <w:szCs w:val="32"/>
          <w:u w:val="single"/>
        </w:rPr>
      </w:pPr>
      <w:r>
        <w:rPr>
          <w:rFonts w:ascii="Times New Roman" w:hAnsi="Times New Roman" w:cs="Times New Roman"/>
          <w:b/>
          <w:noProof/>
          <w:sz w:val="32"/>
          <w:szCs w:val="32"/>
          <w:u w:val="single"/>
          <w:lang w:eastAsia="en-US"/>
        </w:rPr>
        <w:drawing>
          <wp:inline distT="0" distB="0" distL="0" distR="0" wp14:anchorId="61D0C83F" wp14:editId="219F09E1">
            <wp:extent cx="6010275" cy="4048125"/>
            <wp:effectExtent l="0" t="0" r="0" b="0"/>
            <wp:docPr id="7" name="Picture 7" descr="C:\Users\cs\Desktop\snapshotmytrack\sto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s\Desktop\snapshotmytrack\stor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09640" cy="4047697"/>
                    </a:xfrm>
                    <a:prstGeom prst="rect">
                      <a:avLst/>
                    </a:prstGeom>
                    <a:noFill/>
                    <a:ln>
                      <a:noFill/>
                    </a:ln>
                  </pic:spPr>
                </pic:pic>
              </a:graphicData>
            </a:graphic>
          </wp:inline>
        </w:drawing>
      </w:r>
    </w:p>
    <w:p w:rsidR="00F14D2C" w:rsidRPr="00F14D2C" w:rsidRDefault="00F14D2C" w:rsidP="008F4D03">
      <w:pPr>
        <w:rPr>
          <w:rFonts w:ascii="Times New Roman" w:hAnsi="Times New Roman" w:cs="Times New Roman"/>
          <w:b/>
          <w:sz w:val="32"/>
          <w:szCs w:val="32"/>
          <w:u w:val="single"/>
        </w:rPr>
      </w:pPr>
    </w:p>
    <w:p w:rsidR="00EB140C" w:rsidRDefault="00EB140C" w:rsidP="008F4D03">
      <w:pPr>
        <w:rPr>
          <w:rFonts w:ascii="Times New Roman" w:hAnsi="Times New Roman" w:cs="Times New Roman"/>
          <w:sz w:val="28"/>
          <w:szCs w:val="28"/>
        </w:rPr>
      </w:pPr>
    </w:p>
    <w:p w:rsidR="00EB140C" w:rsidRDefault="00EB140C" w:rsidP="008F4D03">
      <w:pPr>
        <w:rPr>
          <w:rFonts w:ascii="Times New Roman" w:hAnsi="Times New Roman" w:cs="Times New Roman"/>
          <w:sz w:val="28"/>
          <w:szCs w:val="28"/>
        </w:rPr>
      </w:pPr>
    </w:p>
    <w:p w:rsidR="00EB140C" w:rsidRPr="00C937BB" w:rsidRDefault="00EB140C" w:rsidP="008F4D03">
      <w:pPr>
        <w:rPr>
          <w:rFonts w:ascii="Times New Roman" w:hAnsi="Times New Roman" w:cs="Times New Roman"/>
          <w:sz w:val="28"/>
          <w:szCs w:val="28"/>
        </w:rPr>
      </w:pPr>
    </w:p>
    <w:p w:rsidR="00EB140C" w:rsidRDefault="00EB140C" w:rsidP="008F4D03">
      <w:pPr>
        <w:rPr>
          <w:rFonts w:ascii="Times New Roman" w:eastAsia="Times New Roman" w:hAnsi="Times New Roman" w:cs="Times New Roman"/>
          <w:sz w:val="28"/>
          <w:szCs w:val="28"/>
        </w:rPr>
      </w:pPr>
    </w:p>
    <w:p w:rsidR="008F4D03" w:rsidRPr="00C937BB" w:rsidRDefault="008F4D03" w:rsidP="008F4D03">
      <w:pPr>
        <w:rPr>
          <w:rFonts w:ascii="Times New Roman" w:eastAsia="Times New Roman" w:hAnsi="Times New Roman" w:cs="Times New Roman"/>
          <w:sz w:val="28"/>
          <w:szCs w:val="28"/>
        </w:rPr>
      </w:pPr>
    </w:p>
    <w:p w:rsidR="008F4D03" w:rsidRPr="00C937BB" w:rsidRDefault="008F4D03" w:rsidP="008F4D03">
      <w:pPr>
        <w:rPr>
          <w:rFonts w:ascii="Times New Roman" w:hAnsi="Times New Roman" w:cs="Times New Roman"/>
          <w:sz w:val="28"/>
          <w:szCs w:val="28"/>
        </w:rPr>
      </w:pPr>
      <w:r w:rsidRPr="00C937BB">
        <w:rPr>
          <w:rFonts w:ascii="Times New Roman" w:hAnsi="Times New Roman" w:cs="Times New Roman"/>
          <w:sz w:val="28"/>
          <w:szCs w:val="28"/>
        </w:rPr>
        <w:tab/>
      </w:r>
    </w:p>
    <w:p w:rsidR="008F4D03" w:rsidRDefault="008F4D03" w:rsidP="00081FE7">
      <w:pPr>
        <w:ind w:left="2160" w:firstLine="720"/>
        <w:rPr>
          <w:rFonts w:ascii="Palatino Linotype" w:eastAsia="Times New Roman" w:hAnsi="Palatino Linotype" w:cs="Times New Roman"/>
          <w:b/>
          <w:bCs/>
          <w:caps/>
          <w:sz w:val="36"/>
          <w:szCs w:val="36"/>
          <w:u w:val="single"/>
        </w:rPr>
      </w:pPr>
      <w:r w:rsidRPr="00C95816">
        <w:rPr>
          <w:rFonts w:ascii="Palatino Linotype" w:eastAsia="Times New Roman" w:hAnsi="Palatino Linotype" w:cs="Times New Roman"/>
          <w:b/>
          <w:bCs/>
          <w:caps/>
          <w:sz w:val="36"/>
          <w:szCs w:val="36"/>
          <w:u w:val="single"/>
        </w:rPr>
        <w:lastRenderedPageBreak/>
        <w:t>Screen shots</w:t>
      </w:r>
    </w:p>
    <w:p w:rsidR="008F4D03" w:rsidRDefault="008F4D03" w:rsidP="008F4D03">
      <w:pPr>
        <w:jc w:val="center"/>
        <w:rPr>
          <w:rFonts w:ascii="Palatino Linotype" w:eastAsia="Times New Roman" w:hAnsi="Palatino Linotype" w:cs="Times New Roman"/>
          <w:b/>
          <w:bCs/>
          <w:caps/>
          <w:sz w:val="36"/>
          <w:szCs w:val="36"/>
          <w:u w:val="single"/>
        </w:rPr>
      </w:pPr>
    </w:p>
    <w:p w:rsidR="008F4D03" w:rsidRPr="00C95816" w:rsidRDefault="008F4D03" w:rsidP="008F4D03">
      <w:pPr>
        <w:rPr>
          <w:rFonts w:ascii="Palatino Linotype" w:eastAsia="Times New Roman" w:hAnsi="Palatino Linotype" w:cs="Times New Roman"/>
          <w:b/>
          <w:sz w:val="28"/>
          <w:szCs w:val="28"/>
          <w:u w:val="single"/>
        </w:rPr>
      </w:pPr>
      <w:r>
        <w:rPr>
          <w:rFonts w:ascii="Palatino Linotype" w:eastAsia="Times New Roman" w:hAnsi="Palatino Linotype" w:cs="Times New Roman"/>
          <w:b/>
          <w:sz w:val="28"/>
          <w:szCs w:val="28"/>
          <w:u w:val="single"/>
        </w:rPr>
        <w:t>Flow of A</w:t>
      </w:r>
      <w:r w:rsidRPr="00C95816">
        <w:rPr>
          <w:rFonts w:ascii="Palatino Linotype" w:eastAsia="Times New Roman" w:hAnsi="Palatino Linotype" w:cs="Times New Roman"/>
          <w:b/>
          <w:sz w:val="28"/>
          <w:szCs w:val="28"/>
          <w:u w:val="single"/>
        </w:rPr>
        <w:t>pplication i</w:t>
      </w:r>
      <w:r>
        <w:rPr>
          <w:rFonts w:ascii="Palatino Linotype" w:eastAsia="Times New Roman" w:hAnsi="Palatino Linotype" w:cs="Times New Roman"/>
          <w:b/>
          <w:sz w:val="28"/>
          <w:szCs w:val="28"/>
          <w:u w:val="single"/>
        </w:rPr>
        <w:t>n T</w:t>
      </w:r>
      <w:r w:rsidRPr="00C95816">
        <w:rPr>
          <w:rFonts w:ascii="Palatino Linotype" w:eastAsia="Times New Roman" w:hAnsi="Palatino Linotype" w:cs="Times New Roman"/>
          <w:b/>
          <w:sz w:val="28"/>
          <w:szCs w:val="28"/>
          <w:u w:val="single"/>
        </w:rPr>
        <w:t>e</w:t>
      </w:r>
      <w:r>
        <w:rPr>
          <w:rFonts w:ascii="Palatino Linotype" w:eastAsia="Times New Roman" w:hAnsi="Palatino Linotype" w:cs="Times New Roman"/>
          <w:b/>
          <w:sz w:val="28"/>
          <w:szCs w:val="28"/>
          <w:u w:val="single"/>
        </w:rPr>
        <w:t>rms of S</w:t>
      </w:r>
      <w:r w:rsidRPr="00C95816">
        <w:rPr>
          <w:rFonts w:ascii="Palatino Linotype" w:eastAsia="Times New Roman" w:hAnsi="Palatino Linotype" w:cs="Times New Roman"/>
          <w:b/>
          <w:sz w:val="28"/>
          <w:szCs w:val="28"/>
          <w:u w:val="single"/>
        </w:rPr>
        <w:t xml:space="preserve">creen </w:t>
      </w:r>
      <w:r>
        <w:rPr>
          <w:rFonts w:ascii="Palatino Linotype" w:eastAsia="Times New Roman" w:hAnsi="Palatino Linotype" w:cs="Times New Roman"/>
          <w:b/>
          <w:sz w:val="28"/>
          <w:szCs w:val="28"/>
          <w:u w:val="single"/>
        </w:rPr>
        <w:t>S</w:t>
      </w:r>
      <w:r w:rsidRPr="00C95816">
        <w:rPr>
          <w:rFonts w:ascii="Palatino Linotype" w:eastAsia="Times New Roman" w:hAnsi="Palatino Linotype" w:cs="Times New Roman"/>
          <w:b/>
          <w:sz w:val="28"/>
          <w:szCs w:val="28"/>
          <w:u w:val="single"/>
        </w:rPr>
        <w:t>hots</w:t>
      </w:r>
    </w:p>
    <w:p w:rsidR="008F4D03" w:rsidRDefault="008F4D03" w:rsidP="008F4D03">
      <w:pPr>
        <w:rPr>
          <w:rFonts w:ascii="Palatino Linotype" w:eastAsia="Times New Roman" w:hAnsi="Palatino Linotype" w:cs="Times New Roman"/>
          <w:bCs/>
          <w:sz w:val="28"/>
          <w:szCs w:val="28"/>
        </w:rPr>
      </w:pPr>
      <w:r>
        <w:rPr>
          <w:rFonts w:ascii="Palatino Linotype" w:eastAsia="Times New Roman" w:hAnsi="Palatino Linotype" w:cs="Times New Roman"/>
          <w:bCs/>
          <w:sz w:val="28"/>
          <w:szCs w:val="28"/>
        </w:rPr>
        <w:t>S</w:t>
      </w:r>
      <w:r w:rsidRPr="00C95816">
        <w:rPr>
          <w:rFonts w:ascii="Palatino Linotype" w:eastAsia="Times New Roman" w:hAnsi="Palatino Linotype" w:cs="Times New Roman"/>
          <w:bCs/>
          <w:sz w:val="28"/>
          <w:szCs w:val="28"/>
        </w:rPr>
        <w:t>ince it is a web application, thus there is no p</w:t>
      </w:r>
      <w:r>
        <w:rPr>
          <w:rFonts w:ascii="Palatino Linotype" w:eastAsia="Times New Roman" w:hAnsi="Palatino Linotype" w:cs="Times New Roman"/>
          <w:bCs/>
          <w:sz w:val="28"/>
          <w:szCs w:val="28"/>
        </w:rPr>
        <w:t>re-defined flow in terms of screen shots that user will come across. They will depend on users’ actions/links he clicks.</w:t>
      </w:r>
    </w:p>
    <w:p w:rsidR="00C14EC0" w:rsidRDefault="00C14EC0" w:rsidP="008F4D03">
      <w:pPr>
        <w:rPr>
          <w:rFonts w:ascii="Palatino Linotype" w:eastAsia="Times New Roman" w:hAnsi="Palatino Linotype" w:cs="Times New Roman"/>
          <w:bCs/>
          <w:sz w:val="28"/>
          <w:szCs w:val="28"/>
        </w:rPr>
      </w:pPr>
    </w:p>
    <w:p w:rsidR="00C14EC0" w:rsidRDefault="00C14EC0" w:rsidP="008F4D03">
      <w:pPr>
        <w:rPr>
          <w:rFonts w:ascii="Palatino Linotype" w:eastAsia="Times New Roman" w:hAnsi="Palatino Linotype" w:cs="Times New Roman"/>
          <w:bCs/>
          <w:sz w:val="28"/>
          <w:szCs w:val="28"/>
        </w:rPr>
      </w:pPr>
    </w:p>
    <w:p w:rsidR="00C14EC0" w:rsidRDefault="00C14EC0" w:rsidP="008F4D03">
      <w:pPr>
        <w:rPr>
          <w:rFonts w:ascii="Palatino Linotype" w:eastAsia="Times New Roman" w:hAnsi="Palatino Linotype" w:cs="Times New Roman"/>
          <w:bCs/>
          <w:sz w:val="28"/>
          <w:szCs w:val="28"/>
        </w:rPr>
      </w:pPr>
    </w:p>
    <w:p w:rsidR="008F4D03" w:rsidRDefault="00C14EC0" w:rsidP="00C14EC0">
      <w:pPr>
        <w:rPr>
          <w:b/>
          <w:sz w:val="32"/>
          <w:szCs w:val="32"/>
        </w:rPr>
      </w:pPr>
      <w:r>
        <w:rPr>
          <w:b/>
          <w:sz w:val="32"/>
          <w:szCs w:val="32"/>
        </w:rPr>
        <w:t>Screen shots of admin folder:-</w:t>
      </w:r>
    </w:p>
    <w:p w:rsidR="00C14EC0" w:rsidRDefault="00C14EC0" w:rsidP="00C14EC0">
      <w:pPr>
        <w:rPr>
          <w:b/>
          <w:sz w:val="32"/>
          <w:szCs w:val="32"/>
        </w:rPr>
      </w:pPr>
      <w:r>
        <w:rPr>
          <w:b/>
          <w:sz w:val="32"/>
          <w:szCs w:val="32"/>
        </w:rPr>
        <w:t>Category page:-</w:t>
      </w:r>
    </w:p>
    <w:p w:rsidR="00C14EC0" w:rsidRPr="00C14EC0" w:rsidRDefault="00C14EC0" w:rsidP="00C14EC0">
      <w:pPr>
        <w:rPr>
          <w:b/>
          <w:sz w:val="32"/>
          <w:szCs w:val="32"/>
        </w:rPr>
      </w:pPr>
      <w:r>
        <w:rPr>
          <w:b/>
          <w:noProof/>
          <w:sz w:val="32"/>
          <w:szCs w:val="32"/>
          <w:lang w:eastAsia="en-US"/>
        </w:rPr>
        <w:drawing>
          <wp:inline distT="0" distB="0" distL="0" distR="0">
            <wp:extent cx="6009640" cy="3231890"/>
            <wp:effectExtent l="0" t="0" r="0" b="0"/>
            <wp:docPr id="8" name="Picture 8" descr="C:\Users\cs\Desktop\snapshotmytrack\admin\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s\Desktop\snapshotmytrack\admin\Captur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09640" cy="3231890"/>
                    </a:xfrm>
                    <a:prstGeom prst="rect">
                      <a:avLst/>
                    </a:prstGeom>
                    <a:noFill/>
                    <a:ln>
                      <a:noFill/>
                    </a:ln>
                  </pic:spPr>
                </pic:pic>
              </a:graphicData>
            </a:graphic>
          </wp:inline>
        </w:drawing>
      </w:r>
    </w:p>
    <w:p w:rsidR="008F4D03" w:rsidRDefault="008F4D03" w:rsidP="008F4D03">
      <w:pPr>
        <w:jc w:val="center"/>
        <w:rPr>
          <w:noProof/>
          <w:lang w:eastAsia="en-US"/>
        </w:rPr>
      </w:pPr>
    </w:p>
    <w:p w:rsidR="003C5F8C" w:rsidRDefault="003C5F8C" w:rsidP="00C14EC0">
      <w:pPr>
        <w:rPr>
          <w:b/>
          <w:noProof/>
          <w:sz w:val="32"/>
          <w:szCs w:val="32"/>
          <w:lang w:eastAsia="en-US"/>
        </w:rPr>
      </w:pPr>
    </w:p>
    <w:p w:rsidR="00C96373" w:rsidRDefault="003C5F8C" w:rsidP="00C14EC0">
      <w:pPr>
        <w:rPr>
          <w:b/>
          <w:noProof/>
          <w:sz w:val="32"/>
          <w:szCs w:val="32"/>
          <w:lang w:eastAsia="en-US"/>
        </w:rPr>
      </w:pPr>
      <w:r w:rsidRPr="003C5F8C">
        <w:rPr>
          <w:b/>
          <w:noProof/>
          <w:sz w:val="32"/>
          <w:szCs w:val="32"/>
          <w:lang w:eastAsia="en-US"/>
        </w:rPr>
        <w:t>Track page  admin can search track by category</w:t>
      </w:r>
    </w:p>
    <w:p w:rsidR="003C5F8C" w:rsidRPr="003C5F8C" w:rsidRDefault="003C5F8C" w:rsidP="00C14EC0">
      <w:pPr>
        <w:rPr>
          <w:b/>
          <w:noProof/>
          <w:sz w:val="32"/>
          <w:szCs w:val="32"/>
          <w:lang w:eastAsia="en-US"/>
        </w:rPr>
      </w:pPr>
      <w:r>
        <w:rPr>
          <w:b/>
          <w:noProof/>
          <w:sz w:val="32"/>
          <w:szCs w:val="32"/>
          <w:lang w:eastAsia="en-US"/>
        </w:rPr>
        <w:drawing>
          <wp:inline distT="0" distB="0" distL="0" distR="0">
            <wp:extent cx="6009640" cy="3244765"/>
            <wp:effectExtent l="0" t="0" r="0" b="0"/>
            <wp:docPr id="9" name="Picture 9" descr="C:\Users\cs\Desktop\snapshotmytrack\admin\frmt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s\Desktop\snapshotmytrack\admin\frmtr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9640" cy="3244765"/>
                    </a:xfrm>
                    <a:prstGeom prst="rect">
                      <a:avLst/>
                    </a:prstGeom>
                    <a:noFill/>
                    <a:ln>
                      <a:noFill/>
                    </a:ln>
                  </pic:spPr>
                </pic:pic>
              </a:graphicData>
            </a:graphic>
          </wp:inline>
        </w:drawing>
      </w:r>
    </w:p>
    <w:p w:rsidR="003C5F8C" w:rsidRDefault="003C5F8C" w:rsidP="003C5F8C">
      <w:pPr>
        <w:rPr>
          <w:noProof/>
          <w:lang w:eastAsia="en-US"/>
        </w:rPr>
      </w:pPr>
    </w:p>
    <w:p w:rsidR="003C5F8C" w:rsidRDefault="003C5F8C" w:rsidP="003C5F8C">
      <w:pPr>
        <w:rPr>
          <w:noProof/>
          <w:lang w:eastAsia="en-US"/>
        </w:rPr>
      </w:pPr>
    </w:p>
    <w:p w:rsidR="003C5F8C" w:rsidRDefault="003C5F8C" w:rsidP="003C5F8C">
      <w:pPr>
        <w:rPr>
          <w:b/>
          <w:noProof/>
          <w:sz w:val="32"/>
          <w:szCs w:val="32"/>
          <w:lang w:eastAsia="en-US"/>
        </w:rPr>
      </w:pPr>
      <w:r w:rsidRPr="003C5F8C">
        <w:rPr>
          <w:b/>
          <w:noProof/>
          <w:sz w:val="32"/>
          <w:szCs w:val="32"/>
          <w:lang w:eastAsia="en-US"/>
        </w:rPr>
        <w:t>Upload track</w:t>
      </w:r>
    </w:p>
    <w:p w:rsidR="003C5F8C" w:rsidRPr="003C5F8C" w:rsidRDefault="003C5F8C" w:rsidP="003C5F8C">
      <w:pPr>
        <w:rPr>
          <w:b/>
          <w:noProof/>
          <w:sz w:val="32"/>
          <w:szCs w:val="32"/>
          <w:lang w:eastAsia="en-US"/>
        </w:rPr>
      </w:pPr>
      <w:r>
        <w:rPr>
          <w:b/>
          <w:noProof/>
          <w:sz w:val="32"/>
          <w:szCs w:val="32"/>
          <w:lang w:eastAsia="en-US"/>
        </w:rPr>
        <w:lastRenderedPageBreak/>
        <w:drawing>
          <wp:inline distT="0" distB="0" distL="0" distR="0">
            <wp:extent cx="6009640" cy="3288792"/>
            <wp:effectExtent l="0" t="0" r="0" b="0"/>
            <wp:docPr id="10" name="Picture 10" descr="C:\Users\cs\Desktop\snapshotmytrack\admin\frmnewt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s\Desktop\snapshotmytrack\admin\frmnewtrk.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09640" cy="3288792"/>
                    </a:xfrm>
                    <a:prstGeom prst="rect">
                      <a:avLst/>
                    </a:prstGeom>
                    <a:noFill/>
                    <a:ln>
                      <a:noFill/>
                    </a:ln>
                  </pic:spPr>
                </pic:pic>
              </a:graphicData>
            </a:graphic>
          </wp:inline>
        </w:drawing>
      </w:r>
    </w:p>
    <w:p w:rsidR="003C5F8C" w:rsidRDefault="003C5F8C" w:rsidP="003C5F8C">
      <w:pPr>
        <w:rPr>
          <w:noProof/>
          <w:lang w:eastAsia="en-US"/>
        </w:rPr>
      </w:pPr>
    </w:p>
    <w:p w:rsidR="00C96373" w:rsidRDefault="00C96373" w:rsidP="008F4D03">
      <w:pPr>
        <w:jc w:val="center"/>
        <w:rPr>
          <w:noProof/>
          <w:lang w:eastAsia="en-US"/>
        </w:rPr>
      </w:pPr>
    </w:p>
    <w:p w:rsidR="003C5F8C" w:rsidRDefault="003C5F8C" w:rsidP="003C5F8C">
      <w:pPr>
        <w:rPr>
          <w:b/>
          <w:noProof/>
          <w:sz w:val="32"/>
          <w:szCs w:val="32"/>
          <w:lang w:eastAsia="en-US"/>
        </w:rPr>
      </w:pPr>
      <w:r w:rsidRPr="003C5F8C">
        <w:rPr>
          <w:b/>
          <w:noProof/>
          <w:sz w:val="32"/>
          <w:szCs w:val="32"/>
          <w:lang w:eastAsia="en-US"/>
        </w:rPr>
        <w:t>Index page</w:t>
      </w:r>
    </w:p>
    <w:p w:rsidR="003C5F8C" w:rsidRPr="003C5F8C" w:rsidRDefault="003C5F8C" w:rsidP="003C5F8C">
      <w:pPr>
        <w:rPr>
          <w:b/>
          <w:noProof/>
          <w:sz w:val="32"/>
          <w:szCs w:val="32"/>
          <w:lang w:eastAsia="en-US"/>
        </w:rPr>
      </w:pPr>
      <w:r>
        <w:rPr>
          <w:b/>
          <w:noProof/>
          <w:sz w:val="32"/>
          <w:szCs w:val="32"/>
          <w:lang w:eastAsia="en-US"/>
        </w:rPr>
        <w:drawing>
          <wp:inline distT="0" distB="0" distL="0" distR="0">
            <wp:extent cx="6009640" cy="3251550"/>
            <wp:effectExtent l="0" t="0" r="0" b="0"/>
            <wp:docPr id="12" name="Picture 12" descr="C:\Users\cs\Desktop\snapshotmytrack\usr\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s\Desktop\snapshotmytrack\usr\inde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09640" cy="3251550"/>
                    </a:xfrm>
                    <a:prstGeom prst="rect">
                      <a:avLst/>
                    </a:prstGeom>
                    <a:noFill/>
                    <a:ln>
                      <a:noFill/>
                    </a:ln>
                  </pic:spPr>
                </pic:pic>
              </a:graphicData>
            </a:graphic>
          </wp:inline>
        </w:drawing>
      </w:r>
    </w:p>
    <w:p w:rsidR="00C96373" w:rsidRDefault="00C96373" w:rsidP="008F4D03">
      <w:pPr>
        <w:jc w:val="center"/>
        <w:rPr>
          <w:noProof/>
          <w:lang w:eastAsia="en-US"/>
        </w:rPr>
      </w:pPr>
    </w:p>
    <w:p w:rsidR="003C5F8C" w:rsidRDefault="003C5F8C" w:rsidP="003C5F8C">
      <w:pPr>
        <w:rPr>
          <w:b/>
          <w:noProof/>
          <w:sz w:val="32"/>
          <w:szCs w:val="32"/>
          <w:lang w:eastAsia="en-US"/>
        </w:rPr>
      </w:pPr>
      <w:r>
        <w:rPr>
          <w:b/>
          <w:noProof/>
          <w:sz w:val="32"/>
          <w:szCs w:val="32"/>
          <w:lang w:eastAsia="en-US"/>
        </w:rPr>
        <w:lastRenderedPageBreak/>
        <w:t>Signup page</w:t>
      </w:r>
    </w:p>
    <w:p w:rsidR="003C5F8C" w:rsidRDefault="003C5F8C" w:rsidP="003C5F8C">
      <w:pPr>
        <w:rPr>
          <w:b/>
          <w:noProof/>
          <w:sz w:val="32"/>
          <w:szCs w:val="32"/>
          <w:lang w:eastAsia="en-US"/>
        </w:rPr>
      </w:pPr>
      <w:r>
        <w:rPr>
          <w:b/>
          <w:noProof/>
          <w:sz w:val="32"/>
          <w:szCs w:val="32"/>
          <w:lang w:eastAsia="en-US"/>
        </w:rPr>
        <w:drawing>
          <wp:inline distT="0" distB="0" distL="0" distR="0">
            <wp:extent cx="5600700" cy="3486150"/>
            <wp:effectExtent l="0" t="0" r="0" b="0"/>
            <wp:docPr id="14" name="Picture 14" descr="C:\Users\cs\Desktop\snapshotmytrack\usr\sign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s\Desktop\snapshotmytrack\usr\signup.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00700" cy="3486150"/>
                    </a:xfrm>
                    <a:prstGeom prst="rect">
                      <a:avLst/>
                    </a:prstGeom>
                    <a:noFill/>
                    <a:ln>
                      <a:noFill/>
                    </a:ln>
                  </pic:spPr>
                </pic:pic>
              </a:graphicData>
            </a:graphic>
          </wp:inline>
        </w:drawing>
      </w:r>
    </w:p>
    <w:p w:rsidR="003C5F8C" w:rsidRDefault="003C5F8C" w:rsidP="003C5F8C">
      <w:pPr>
        <w:rPr>
          <w:b/>
          <w:noProof/>
          <w:sz w:val="32"/>
          <w:szCs w:val="32"/>
          <w:lang w:eastAsia="en-US"/>
        </w:rPr>
      </w:pPr>
    </w:p>
    <w:p w:rsidR="003C5F8C" w:rsidRDefault="003C5F8C" w:rsidP="003C5F8C">
      <w:pPr>
        <w:rPr>
          <w:b/>
          <w:noProof/>
          <w:sz w:val="32"/>
          <w:szCs w:val="32"/>
          <w:lang w:eastAsia="en-US"/>
        </w:rPr>
      </w:pPr>
    </w:p>
    <w:p w:rsidR="00C96373" w:rsidRDefault="003C5F8C" w:rsidP="003C5F8C">
      <w:pPr>
        <w:rPr>
          <w:b/>
          <w:noProof/>
          <w:sz w:val="32"/>
          <w:szCs w:val="32"/>
          <w:lang w:eastAsia="en-US"/>
        </w:rPr>
      </w:pPr>
      <w:r w:rsidRPr="003C5F8C">
        <w:rPr>
          <w:b/>
          <w:noProof/>
          <w:sz w:val="32"/>
          <w:szCs w:val="32"/>
          <w:lang w:eastAsia="en-US"/>
        </w:rPr>
        <w:t>Login page</w:t>
      </w:r>
    </w:p>
    <w:p w:rsidR="003C5F8C" w:rsidRDefault="003C5F8C" w:rsidP="003C5F8C">
      <w:pPr>
        <w:rPr>
          <w:b/>
          <w:noProof/>
          <w:sz w:val="32"/>
          <w:szCs w:val="32"/>
          <w:lang w:eastAsia="en-US"/>
        </w:rPr>
      </w:pPr>
      <w:r>
        <w:rPr>
          <w:b/>
          <w:noProof/>
          <w:sz w:val="32"/>
          <w:szCs w:val="32"/>
          <w:lang w:eastAsia="en-US"/>
        </w:rPr>
        <w:lastRenderedPageBreak/>
        <w:drawing>
          <wp:inline distT="0" distB="0" distL="0" distR="0">
            <wp:extent cx="5800725" cy="3629025"/>
            <wp:effectExtent l="0" t="0" r="0" b="0"/>
            <wp:docPr id="13" name="Picture 13" descr="C:\Users\cs\Desktop\snapshotmytrack\us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s\Desktop\snapshotmytrack\usr\login.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00725" cy="3629025"/>
                    </a:xfrm>
                    <a:prstGeom prst="rect">
                      <a:avLst/>
                    </a:prstGeom>
                    <a:noFill/>
                    <a:ln>
                      <a:noFill/>
                    </a:ln>
                  </pic:spPr>
                </pic:pic>
              </a:graphicData>
            </a:graphic>
          </wp:inline>
        </w:drawing>
      </w:r>
    </w:p>
    <w:p w:rsidR="00C96373" w:rsidRDefault="00C96373" w:rsidP="003C5F8C">
      <w:pPr>
        <w:rPr>
          <w:b/>
          <w:noProof/>
          <w:sz w:val="32"/>
          <w:szCs w:val="32"/>
          <w:lang w:eastAsia="en-US"/>
        </w:rPr>
      </w:pPr>
    </w:p>
    <w:p w:rsidR="003C5F8C" w:rsidRDefault="003C5F8C" w:rsidP="003C5F8C">
      <w:pPr>
        <w:rPr>
          <w:b/>
          <w:noProof/>
          <w:sz w:val="32"/>
          <w:szCs w:val="32"/>
          <w:lang w:eastAsia="en-US"/>
        </w:rPr>
      </w:pPr>
    </w:p>
    <w:p w:rsidR="003C5F8C" w:rsidRDefault="003C5F8C" w:rsidP="003C5F8C">
      <w:pPr>
        <w:rPr>
          <w:b/>
          <w:noProof/>
          <w:sz w:val="32"/>
          <w:szCs w:val="32"/>
          <w:lang w:eastAsia="en-US"/>
        </w:rPr>
      </w:pPr>
      <w:r>
        <w:rPr>
          <w:b/>
          <w:noProof/>
          <w:sz w:val="32"/>
          <w:szCs w:val="32"/>
          <w:lang w:eastAsia="en-US"/>
        </w:rPr>
        <w:t>Creat play list</w:t>
      </w:r>
    </w:p>
    <w:p w:rsidR="003C5F8C" w:rsidRDefault="003C5F8C" w:rsidP="003C5F8C">
      <w:pPr>
        <w:rPr>
          <w:noProof/>
          <w:lang w:eastAsia="en-US"/>
        </w:rPr>
      </w:pPr>
      <w:r>
        <w:rPr>
          <w:noProof/>
          <w:lang w:eastAsia="en-US"/>
        </w:rPr>
        <w:lastRenderedPageBreak/>
        <w:drawing>
          <wp:inline distT="0" distB="0" distL="0" distR="0">
            <wp:extent cx="6009640" cy="3271964"/>
            <wp:effectExtent l="0" t="0" r="0" b="0"/>
            <wp:docPr id="15" name="Picture 15" descr="C:\Users\cs\Desktop\snapshotmytrack\usr\creatply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s\Desktop\snapshotmytrack\usr\creatplylis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09640" cy="3271964"/>
                    </a:xfrm>
                    <a:prstGeom prst="rect">
                      <a:avLst/>
                    </a:prstGeom>
                    <a:noFill/>
                    <a:ln>
                      <a:noFill/>
                    </a:ln>
                  </pic:spPr>
                </pic:pic>
              </a:graphicData>
            </a:graphic>
          </wp:inline>
        </w:drawing>
      </w:r>
    </w:p>
    <w:p w:rsidR="003C5F8C" w:rsidRDefault="003C5F8C" w:rsidP="003C5F8C">
      <w:pPr>
        <w:rPr>
          <w:noProof/>
          <w:lang w:eastAsia="en-US"/>
        </w:rPr>
      </w:pPr>
    </w:p>
    <w:p w:rsidR="003C5F8C" w:rsidRDefault="003C5F8C" w:rsidP="003C5F8C">
      <w:pPr>
        <w:rPr>
          <w:noProof/>
          <w:lang w:eastAsia="en-US"/>
        </w:rPr>
      </w:pPr>
    </w:p>
    <w:p w:rsidR="003C5F8C" w:rsidRDefault="003C5F8C" w:rsidP="003C5F8C">
      <w:pPr>
        <w:rPr>
          <w:noProof/>
          <w:lang w:eastAsia="en-US"/>
        </w:rPr>
      </w:pPr>
    </w:p>
    <w:p w:rsidR="003C5F8C" w:rsidRDefault="003C5F8C" w:rsidP="003C5F8C">
      <w:pPr>
        <w:rPr>
          <w:b/>
          <w:noProof/>
          <w:sz w:val="32"/>
          <w:szCs w:val="32"/>
          <w:lang w:eastAsia="en-US"/>
        </w:rPr>
      </w:pPr>
      <w:r w:rsidRPr="003C5F8C">
        <w:rPr>
          <w:b/>
          <w:noProof/>
          <w:sz w:val="32"/>
          <w:szCs w:val="32"/>
          <w:lang w:eastAsia="en-US"/>
        </w:rPr>
        <w:t>Play list page</w:t>
      </w:r>
    </w:p>
    <w:p w:rsidR="003C5F8C" w:rsidRPr="003C5F8C" w:rsidRDefault="003C5F8C" w:rsidP="003C5F8C">
      <w:pPr>
        <w:rPr>
          <w:b/>
          <w:noProof/>
          <w:sz w:val="32"/>
          <w:szCs w:val="32"/>
          <w:lang w:eastAsia="en-US"/>
        </w:rPr>
      </w:pPr>
      <w:r>
        <w:rPr>
          <w:b/>
          <w:noProof/>
          <w:sz w:val="32"/>
          <w:szCs w:val="32"/>
          <w:lang w:eastAsia="en-US"/>
        </w:rPr>
        <w:drawing>
          <wp:inline distT="0" distB="0" distL="0" distR="0">
            <wp:extent cx="6009640" cy="3275584"/>
            <wp:effectExtent l="0" t="0" r="0" b="0"/>
            <wp:docPr id="16" name="Picture 16" descr="C:\Users\cs\Desktop\snapshotmytrack\usr\frmplyl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s\Desktop\snapshotmytrack\usr\frmplyls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09640" cy="3275584"/>
                    </a:xfrm>
                    <a:prstGeom prst="rect">
                      <a:avLst/>
                    </a:prstGeom>
                    <a:noFill/>
                    <a:ln>
                      <a:noFill/>
                    </a:ln>
                  </pic:spPr>
                </pic:pic>
              </a:graphicData>
            </a:graphic>
          </wp:inline>
        </w:drawing>
      </w:r>
    </w:p>
    <w:p w:rsidR="00C96373" w:rsidRDefault="003C5F8C" w:rsidP="003C5F8C">
      <w:pPr>
        <w:rPr>
          <w:b/>
          <w:noProof/>
          <w:sz w:val="28"/>
          <w:szCs w:val="28"/>
          <w:lang w:eastAsia="en-US"/>
        </w:rPr>
      </w:pPr>
      <w:r w:rsidRPr="003C5F8C">
        <w:rPr>
          <w:b/>
          <w:noProof/>
          <w:sz w:val="28"/>
          <w:szCs w:val="28"/>
          <w:lang w:eastAsia="en-US"/>
        </w:rPr>
        <w:lastRenderedPageBreak/>
        <w:t>Display play list</w:t>
      </w:r>
    </w:p>
    <w:p w:rsidR="003C5F8C" w:rsidRPr="003C5F8C" w:rsidRDefault="003C5F8C" w:rsidP="003C5F8C">
      <w:pPr>
        <w:rPr>
          <w:b/>
          <w:noProof/>
          <w:sz w:val="28"/>
          <w:szCs w:val="28"/>
          <w:lang w:eastAsia="en-US"/>
        </w:rPr>
      </w:pPr>
      <w:r>
        <w:rPr>
          <w:b/>
          <w:noProof/>
          <w:sz w:val="28"/>
          <w:szCs w:val="28"/>
          <w:lang w:eastAsia="en-US"/>
        </w:rPr>
        <w:drawing>
          <wp:inline distT="0" distB="0" distL="0" distR="0">
            <wp:extent cx="6009640" cy="3255956"/>
            <wp:effectExtent l="0" t="0" r="0" b="0"/>
            <wp:docPr id="17" name="Picture 17" descr="C:\Users\cs\Desktop\snapshotmytrack\usr\frmdspplyl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s\Desktop\snapshotmytrack\usr\frmdspplylst.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09640" cy="3255956"/>
                    </a:xfrm>
                    <a:prstGeom prst="rect">
                      <a:avLst/>
                    </a:prstGeom>
                    <a:noFill/>
                    <a:ln>
                      <a:noFill/>
                    </a:ln>
                  </pic:spPr>
                </pic:pic>
              </a:graphicData>
            </a:graphic>
          </wp:inline>
        </w:drawing>
      </w:r>
    </w:p>
    <w:p w:rsidR="003C5F8C" w:rsidRDefault="003C5F8C" w:rsidP="003C5F8C">
      <w:pPr>
        <w:rPr>
          <w:noProof/>
          <w:lang w:eastAsia="en-US"/>
        </w:rPr>
      </w:pPr>
    </w:p>
    <w:p w:rsidR="003C5F8C" w:rsidRDefault="003C5F8C" w:rsidP="003C5F8C">
      <w:pPr>
        <w:rPr>
          <w:noProof/>
          <w:lang w:eastAsia="en-US"/>
        </w:rPr>
      </w:pPr>
    </w:p>
    <w:p w:rsidR="003C5F8C" w:rsidRDefault="003C5F8C" w:rsidP="003C5F8C">
      <w:pPr>
        <w:rPr>
          <w:noProof/>
          <w:lang w:eastAsia="en-US"/>
        </w:rPr>
      </w:pPr>
    </w:p>
    <w:p w:rsidR="003C5F8C" w:rsidRDefault="003C5F8C" w:rsidP="003C5F8C">
      <w:pPr>
        <w:rPr>
          <w:noProof/>
          <w:lang w:eastAsia="en-US"/>
        </w:rPr>
      </w:pPr>
    </w:p>
    <w:p w:rsidR="003C5F8C" w:rsidRDefault="003C5F8C" w:rsidP="003C5F8C">
      <w:pPr>
        <w:rPr>
          <w:b/>
          <w:noProof/>
          <w:sz w:val="28"/>
          <w:szCs w:val="28"/>
          <w:lang w:eastAsia="en-US"/>
        </w:rPr>
      </w:pPr>
      <w:r w:rsidRPr="003C5F8C">
        <w:rPr>
          <w:b/>
          <w:noProof/>
          <w:sz w:val="28"/>
          <w:szCs w:val="28"/>
          <w:lang w:eastAsia="en-US"/>
        </w:rPr>
        <w:t>Form play list detail page</w:t>
      </w:r>
    </w:p>
    <w:p w:rsidR="003C5F8C" w:rsidRDefault="003C5F8C" w:rsidP="003C5F8C">
      <w:pPr>
        <w:rPr>
          <w:b/>
          <w:noProof/>
          <w:sz w:val="28"/>
          <w:szCs w:val="28"/>
          <w:lang w:eastAsia="en-US"/>
        </w:rPr>
      </w:pPr>
    </w:p>
    <w:p w:rsidR="003C5F8C" w:rsidRPr="003C5F8C" w:rsidRDefault="003C5F8C" w:rsidP="003C5F8C">
      <w:pPr>
        <w:rPr>
          <w:b/>
          <w:noProof/>
          <w:sz w:val="28"/>
          <w:szCs w:val="28"/>
          <w:lang w:eastAsia="en-US"/>
        </w:rPr>
      </w:pPr>
      <w:r>
        <w:rPr>
          <w:b/>
          <w:noProof/>
          <w:sz w:val="28"/>
          <w:szCs w:val="28"/>
          <w:lang w:eastAsia="en-US"/>
        </w:rPr>
        <w:lastRenderedPageBreak/>
        <w:drawing>
          <wp:inline distT="0" distB="0" distL="0" distR="0">
            <wp:extent cx="6009640" cy="3267163"/>
            <wp:effectExtent l="0" t="0" r="0" b="0"/>
            <wp:docPr id="18" name="Picture 18" descr="C:\Users\cs\Desktop\snapshotmytrack\usr\frmplylstd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s\Desktop\snapshotmytrack\usr\frmplylstde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9640" cy="3267163"/>
                    </a:xfrm>
                    <a:prstGeom prst="rect">
                      <a:avLst/>
                    </a:prstGeom>
                    <a:noFill/>
                    <a:ln>
                      <a:noFill/>
                    </a:ln>
                  </pic:spPr>
                </pic:pic>
              </a:graphicData>
            </a:graphic>
          </wp:inline>
        </w:drawing>
      </w:r>
    </w:p>
    <w:p w:rsidR="003C5F8C" w:rsidRDefault="003C5F8C" w:rsidP="003C5F8C">
      <w:pPr>
        <w:rPr>
          <w:noProof/>
          <w:lang w:eastAsia="en-US"/>
        </w:rPr>
      </w:pPr>
    </w:p>
    <w:p w:rsidR="00C96373" w:rsidRDefault="00C96373" w:rsidP="008F4D03">
      <w:pPr>
        <w:jc w:val="center"/>
        <w:rPr>
          <w:noProof/>
          <w:lang w:eastAsia="en-US"/>
        </w:rPr>
      </w:pPr>
    </w:p>
    <w:p w:rsidR="00C96373" w:rsidRDefault="00C96373" w:rsidP="008F4D03">
      <w:pPr>
        <w:jc w:val="center"/>
        <w:rPr>
          <w:noProof/>
          <w:lang w:eastAsia="en-US"/>
        </w:rPr>
      </w:pPr>
    </w:p>
    <w:p w:rsidR="00C96373" w:rsidRDefault="00C96373" w:rsidP="008F4D03">
      <w:pPr>
        <w:jc w:val="center"/>
        <w:rPr>
          <w:noProof/>
          <w:lang w:eastAsia="en-US"/>
        </w:rPr>
      </w:pPr>
    </w:p>
    <w:p w:rsidR="00C96373" w:rsidRDefault="00C96373" w:rsidP="008F4D03">
      <w:pPr>
        <w:jc w:val="center"/>
        <w:rPr>
          <w:noProof/>
          <w:lang w:eastAsia="en-US"/>
        </w:rPr>
      </w:pPr>
    </w:p>
    <w:p w:rsidR="00C96373" w:rsidRDefault="00C96373" w:rsidP="008F4D03">
      <w:pPr>
        <w:jc w:val="center"/>
        <w:rPr>
          <w:rFonts w:ascii="Palatino Linotype" w:eastAsia="Times New Roman" w:hAnsi="Palatino Linotype" w:cs="Times New Roman"/>
          <w:b/>
          <w:bCs/>
          <w:caps/>
          <w:sz w:val="36"/>
          <w:szCs w:val="36"/>
          <w:u w:val="single"/>
        </w:rPr>
      </w:pPr>
    </w:p>
    <w:p w:rsidR="00C96373" w:rsidRDefault="00C96373" w:rsidP="008F4D03">
      <w:pPr>
        <w:jc w:val="center"/>
        <w:rPr>
          <w:rFonts w:ascii="Palatino Linotype" w:eastAsia="Times New Roman" w:hAnsi="Palatino Linotype" w:cs="Times New Roman"/>
          <w:b/>
          <w:bCs/>
          <w:caps/>
          <w:sz w:val="36"/>
          <w:szCs w:val="36"/>
          <w:u w:val="single"/>
        </w:rPr>
      </w:pPr>
    </w:p>
    <w:p w:rsidR="00F815F8" w:rsidRDefault="00F815F8" w:rsidP="008F4D03">
      <w:pPr>
        <w:spacing w:after="280" w:line="360" w:lineRule="auto"/>
        <w:ind w:right="-331"/>
        <w:jc w:val="center"/>
        <w:rPr>
          <w:rFonts w:ascii="Palatino Linotype" w:eastAsia="SimSun" w:hAnsi="Palatino Linotype" w:cs="Times New Roman"/>
          <w:b/>
          <w:caps/>
          <w:sz w:val="36"/>
          <w:szCs w:val="36"/>
          <w:u w:val="single"/>
        </w:rPr>
      </w:pPr>
    </w:p>
    <w:p w:rsidR="00F815F8" w:rsidRDefault="00F815F8" w:rsidP="008F4D03">
      <w:pPr>
        <w:spacing w:after="280" w:line="360" w:lineRule="auto"/>
        <w:ind w:right="-331"/>
        <w:jc w:val="center"/>
        <w:rPr>
          <w:rFonts w:ascii="Palatino Linotype" w:eastAsia="SimSun" w:hAnsi="Palatino Linotype" w:cs="Times New Roman"/>
          <w:b/>
          <w:caps/>
          <w:sz w:val="36"/>
          <w:szCs w:val="36"/>
          <w:u w:val="single"/>
        </w:rPr>
      </w:pPr>
    </w:p>
    <w:p w:rsidR="00F815F8" w:rsidRDefault="00F815F8" w:rsidP="008F4D03">
      <w:pPr>
        <w:spacing w:after="280" w:line="360" w:lineRule="auto"/>
        <w:ind w:right="-331"/>
        <w:jc w:val="center"/>
        <w:rPr>
          <w:rFonts w:ascii="Palatino Linotype" w:eastAsia="SimSun" w:hAnsi="Palatino Linotype" w:cs="Times New Roman"/>
          <w:b/>
          <w:caps/>
          <w:sz w:val="36"/>
          <w:szCs w:val="36"/>
          <w:u w:val="single"/>
        </w:rPr>
      </w:pPr>
    </w:p>
    <w:p w:rsidR="00F815F8" w:rsidRDefault="00F815F8" w:rsidP="008F4D03">
      <w:pPr>
        <w:spacing w:after="280" w:line="360" w:lineRule="auto"/>
        <w:ind w:right="-331"/>
        <w:jc w:val="center"/>
        <w:rPr>
          <w:rFonts w:ascii="Palatino Linotype" w:eastAsia="SimSun" w:hAnsi="Palatino Linotype" w:cs="Times New Roman"/>
          <w:b/>
          <w:caps/>
          <w:sz w:val="36"/>
          <w:szCs w:val="36"/>
          <w:u w:val="single"/>
        </w:rPr>
      </w:pPr>
    </w:p>
    <w:p w:rsidR="008F4D03" w:rsidRPr="005A75DA" w:rsidRDefault="008F4D03" w:rsidP="008F4D03">
      <w:pPr>
        <w:spacing w:after="280" w:line="360" w:lineRule="auto"/>
        <w:ind w:right="-331"/>
        <w:jc w:val="center"/>
        <w:rPr>
          <w:rFonts w:ascii="Palatino Linotype" w:eastAsia="SimSun" w:hAnsi="Palatino Linotype" w:cs="Times New Roman"/>
          <w:b/>
          <w:caps/>
          <w:sz w:val="36"/>
          <w:szCs w:val="36"/>
          <w:u w:val="single"/>
        </w:rPr>
      </w:pPr>
      <w:r w:rsidRPr="005A75DA">
        <w:rPr>
          <w:rFonts w:ascii="Palatino Linotype" w:eastAsia="SimSun" w:hAnsi="Palatino Linotype" w:cs="Times New Roman"/>
          <w:b/>
          <w:caps/>
          <w:sz w:val="36"/>
          <w:szCs w:val="36"/>
          <w:u w:val="single"/>
        </w:rPr>
        <w:t>CONCLUSION</w:t>
      </w:r>
    </w:p>
    <w:p w:rsidR="008F4D03" w:rsidRPr="00C937BB" w:rsidRDefault="008F4D03" w:rsidP="008F4D03">
      <w:pPr>
        <w:spacing w:after="280" w:line="360" w:lineRule="auto"/>
        <w:ind w:left="360" w:firstLine="360"/>
        <w:jc w:val="both"/>
        <w:rPr>
          <w:rFonts w:ascii="Times New Roman" w:eastAsia="Times New Roman" w:hAnsi="Times New Roman" w:cs="Times New Roman"/>
          <w:sz w:val="28"/>
          <w:szCs w:val="28"/>
        </w:rPr>
      </w:pPr>
      <w:r w:rsidRPr="00C937BB">
        <w:rPr>
          <w:rFonts w:ascii="Times New Roman" w:eastAsia="SimSun" w:hAnsi="Times New Roman" w:cs="Times New Roman"/>
          <w:caps/>
          <w:sz w:val="28"/>
          <w:szCs w:val="28"/>
        </w:rPr>
        <w:t>T</w:t>
      </w:r>
      <w:r w:rsidRPr="00C937BB">
        <w:rPr>
          <w:rFonts w:ascii="Times New Roman" w:eastAsia="SimSun" w:hAnsi="Times New Roman" w:cs="Times New Roman"/>
          <w:sz w:val="28"/>
          <w:szCs w:val="28"/>
        </w:rPr>
        <w:t>he</w:t>
      </w:r>
      <w:r w:rsidRPr="00C937BB">
        <w:rPr>
          <w:rFonts w:ascii="Times New Roman" w:eastAsia="Times New Roman" w:hAnsi="Times New Roman" w:cs="Times New Roman"/>
          <w:sz w:val="28"/>
          <w:szCs w:val="28"/>
        </w:rPr>
        <w:t xml:space="preserve"> system has been developed for the given condition and is found working effectively. The developed system is flexible and changes can be made easily whenever required. Using the facili</w:t>
      </w:r>
      <w:r w:rsidR="002978B3">
        <w:rPr>
          <w:rFonts w:ascii="Times New Roman" w:eastAsia="Times New Roman" w:hAnsi="Times New Roman" w:cs="Times New Roman"/>
          <w:sz w:val="28"/>
          <w:szCs w:val="28"/>
        </w:rPr>
        <w:t>ties and functionalities of PHP</w:t>
      </w:r>
      <w:r w:rsidRPr="00C937BB">
        <w:rPr>
          <w:rFonts w:ascii="Times New Roman" w:eastAsia="Times New Roman" w:hAnsi="Times New Roman" w:cs="Times New Roman"/>
          <w:sz w:val="28"/>
          <w:szCs w:val="28"/>
        </w:rPr>
        <w:t xml:space="preserve">, the software has been developed in a neat and simple manner, thereby reducing the operator’s work. </w:t>
      </w:r>
    </w:p>
    <w:p w:rsidR="008F4D03" w:rsidRPr="00C937BB" w:rsidRDefault="008F4D03" w:rsidP="008F4D03">
      <w:pPr>
        <w:spacing w:after="280" w:line="360" w:lineRule="auto"/>
        <w:ind w:left="360" w:firstLine="360"/>
        <w:jc w:val="both"/>
        <w:rPr>
          <w:rFonts w:ascii="Times New Roman" w:eastAsia="Times New Roman" w:hAnsi="Times New Roman" w:cs="Times New Roman"/>
          <w:sz w:val="28"/>
          <w:szCs w:val="28"/>
        </w:rPr>
      </w:pPr>
      <w:r w:rsidRPr="00C937BB">
        <w:rPr>
          <w:rFonts w:ascii="Times New Roman" w:eastAsia="Times New Roman" w:hAnsi="Times New Roman" w:cs="Times New Roman"/>
          <w:sz w:val="28"/>
          <w:szCs w:val="28"/>
        </w:rPr>
        <w:t>The speed and accuracy are maintained in proper way. The user-friendly nature of this soft</w:t>
      </w:r>
      <w:r w:rsidR="002978B3">
        <w:rPr>
          <w:rFonts w:ascii="Times New Roman" w:eastAsia="Times New Roman" w:hAnsi="Times New Roman" w:cs="Times New Roman"/>
          <w:sz w:val="28"/>
          <w:szCs w:val="28"/>
        </w:rPr>
        <w:t>ware developed in PHP</w:t>
      </w:r>
      <w:r w:rsidRPr="00C937BB">
        <w:rPr>
          <w:rFonts w:ascii="Times New Roman" w:eastAsia="Times New Roman" w:hAnsi="Times New Roman" w:cs="Times New Roman"/>
          <w:sz w:val="28"/>
          <w:szCs w:val="28"/>
        </w:rPr>
        <w:t xml:space="preserve"> is very easy to work with both the higher management as well as other users with little knowledge of computer. The results obtained were fully satisfactory from the user point of view.</w:t>
      </w:r>
    </w:p>
    <w:p w:rsidR="008F4D03" w:rsidRDefault="008F4D03" w:rsidP="008F4D03">
      <w:pPr>
        <w:spacing w:after="280" w:line="360" w:lineRule="auto"/>
        <w:ind w:left="360" w:firstLine="360"/>
        <w:rPr>
          <w:rFonts w:ascii="Times New Roman" w:eastAsia="Times New Roman" w:hAnsi="Times New Roman" w:cs="Times New Roman"/>
          <w:sz w:val="28"/>
          <w:szCs w:val="28"/>
        </w:rPr>
      </w:pPr>
      <w:r w:rsidRPr="00C937BB">
        <w:rPr>
          <w:rFonts w:ascii="Times New Roman" w:eastAsia="Times New Roman" w:hAnsi="Times New Roman" w:cs="Times New Roman"/>
          <w:sz w:val="28"/>
          <w:szCs w:val="28"/>
        </w:rPr>
        <w:t>The system was verified with valid as well as invalid data in each manner. The system is run with an insight into the necessary modifications that may be required in the future. Hence the system can be maintained successfully.</w:t>
      </w:r>
    </w:p>
    <w:p w:rsidR="008F4D03" w:rsidRDefault="008F4D03" w:rsidP="008F4D03">
      <w:pPr>
        <w:spacing w:after="280" w:line="360" w:lineRule="auto"/>
        <w:jc w:val="center"/>
        <w:rPr>
          <w:rFonts w:ascii="Times New Roman" w:eastAsia="Times New Roman" w:hAnsi="Times New Roman" w:cs="Times New Roman"/>
          <w:sz w:val="28"/>
          <w:szCs w:val="28"/>
        </w:rPr>
      </w:pPr>
    </w:p>
    <w:p w:rsidR="008F4D03" w:rsidRDefault="008F4D03" w:rsidP="008F4D03">
      <w:pPr>
        <w:spacing w:after="280" w:line="360" w:lineRule="auto"/>
        <w:jc w:val="center"/>
        <w:rPr>
          <w:rFonts w:ascii="Times New Roman" w:eastAsia="Times New Roman" w:hAnsi="Times New Roman" w:cs="Times New Roman"/>
          <w:sz w:val="28"/>
          <w:szCs w:val="28"/>
        </w:rPr>
      </w:pPr>
    </w:p>
    <w:p w:rsidR="008F4D03" w:rsidRDefault="008F4D03" w:rsidP="008F4D03">
      <w:pPr>
        <w:spacing w:after="280" w:line="360" w:lineRule="auto"/>
        <w:jc w:val="center"/>
        <w:rPr>
          <w:rFonts w:ascii="Times New Roman" w:eastAsia="Times New Roman" w:hAnsi="Times New Roman" w:cs="Times New Roman"/>
          <w:sz w:val="28"/>
          <w:szCs w:val="28"/>
        </w:rPr>
      </w:pPr>
    </w:p>
    <w:p w:rsidR="008F4D03" w:rsidRDefault="008F4D03" w:rsidP="008F4D03">
      <w:pPr>
        <w:spacing w:after="280" w:line="360" w:lineRule="auto"/>
        <w:jc w:val="center"/>
        <w:rPr>
          <w:rFonts w:ascii="Times New Roman" w:eastAsia="Times New Roman" w:hAnsi="Times New Roman" w:cs="Times New Roman"/>
          <w:sz w:val="28"/>
          <w:szCs w:val="28"/>
        </w:rPr>
      </w:pPr>
    </w:p>
    <w:p w:rsidR="008F4D03" w:rsidRDefault="008F4D03" w:rsidP="008F4D03">
      <w:pPr>
        <w:spacing w:after="280" w:line="360" w:lineRule="auto"/>
        <w:jc w:val="center"/>
        <w:rPr>
          <w:rFonts w:ascii="Times New Roman" w:eastAsia="Times New Roman" w:hAnsi="Times New Roman" w:cs="Times New Roman"/>
          <w:sz w:val="28"/>
          <w:szCs w:val="28"/>
        </w:rPr>
      </w:pPr>
    </w:p>
    <w:p w:rsidR="008F4D03" w:rsidRDefault="008F4D03" w:rsidP="008F4D03">
      <w:pPr>
        <w:spacing w:after="280" w:line="360" w:lineRule="auto"/>
        <w:jc w:val="center"/>
        <w:rPr>
          <w:rFonts w:ascii="Times New Roman" w:eastAsia="Times New Roman" w:hAnsi="Times New Roman" w:cs="Times New Roman"/>
          <w:sz w:val="28"/>
          <w:szCs w:val="28"/>
        </w:rPr>
      </w:pPr>
      <w:bookmarkStart w:id="0" w:name="_GoBack"/>
      <w:bookmarkEnd w:id="0"/>
    </w:p>
    <w:sectPr w:rsidR="008F4D03" w:rsidSect="008F4D03">
      <w:footerReference w:type="default" r:id="rId26"/>
      <w:footnotePr>
        <w:pos w:val="beneathText"/>
      </w:footnotePr>
      <w:pgSz w:w="12240" w:h="15840"/>
      <w:pgMar w:top="1181" w:right="1066" w:bottom="1354" w:left="1710" w:header="720" w:footer="720" w:gutter="0"/>
      <w:pgBorders>
        <w:top w:val="single" w:sz="4" w:space="7" w:color="000000"/>
        <w:left w:val="single" w:sz="4" w:space="7" w:color="000000"/>
        <w:bottom w:val="single" w:sz="4" w:space="7" w:color="000000"/>
        <w:right w:val="single" w:sz="4" w:space="7" w:color="000000"/>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91DBA" w:rsidRDefault="00C91DBA" w:rsidP="00027E85">
      <w:pPr>
        <w:spacing w:after="0" w:line="240" w:lineRule="auto"/>
      </w:pPr>
      <w:r>
        <w:separator/>
      </w:r>
    </w:p>
  </w:endnote>
  <w:endnote w:type="continuationSeparator" w:id="0">
    <w:p w:rsidR="00C91DBA" w:rsidRDefault="00C91DBA" w:rsidP="00027E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Verdana">
    <w:panose1 w:val="020B0604030504040204"/>
    <w:charset w:val="00"/>
    <w:family w:val="swiss"/>
    <w:pitch w:val="variable"/>
    <w:sig w:usb0="A10006FF" w:usb1="4000205B" w:usb2="00000010"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Palatino Linotype">
    <w:panose1 w:val="02040502050505030304"/>
    <w:charset w:val="00"/>
    <w:family w:val="roman"/>
    <w:pitch w:val="variable"/>
    <w:sig w:usb0="E0000287" w:usb1="40000013"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F5B4D" w:rsidRDefault="00EE1212">
    <w:pPr>
      <w:pStyle w:val="Footer"/>
      <w:jc w:val="center"/>
    </w:pPr>
    <w:r>
      <w:fldChar w:fldCharType="begin"/>
    </w:r>
    <w:r>
      <w:instrText xml:space="preserve"> PAGE   \* MERGEFORMAT </w:instrText>
    </w:r>
    <w:r>
      <w:fldChar w:fldCharType="separate"/>
    </w:r>
    <w:r w:rsidR="00477880">
      <w:rPr>
        <w:noProof/>
      </w:rPr>
      <w:t>31</w:t>
    </w:r>
    <w:r>
      <w:rPr>
        <w:noProof/>
      </w:rPr>
      <w:fldChar w:fldCharType="end"/>
    </w:r>
  </w:p>
  <w:p w:rsidR="00DF5B4D" w:rsidRDefault="00DF5B4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91DBA" w:rsidRDefault="00C91DBA" w:rsidP="00027E85">
      <w:pPr>
        <w:spacing w:after="0" w:line="240" w:lineRule="auto"/>
      </w:pPr>
      <w:r>
        <w:separator/>
      </w:r>
    </w:p>
  </w:footnote>
  <w:footnote w:type="continuationSeparator" w:id="0">
    <w:p w:rsidR="00C91DBA" w:rsidRDefault="00C91DBA" w:rsidP="00027E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pStyle w:val="Heading1"/>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3"/>
    <w:multiLevelType w:val="singleLevel"/>
    <w:tmpl w:val="00000003"/>
    <w:name w:val="WW8Num3"/>
    <w:lvl w:ilvl="0">
      <w:start w:val="1"/>
      <w:numFmt w:val="decimal"/>
      <w:lvlText w:val="%1."/>
      <w:lvlJc w:val="left"/>
      <w:pPr>
        <w:tabs>
          <w:tab w:val="num" w:pos="432"/>
        </w:tabs>
        <w:ind w:left="432" w:hanging="72"/>
      </w:pPr>
    </w:lvl>
  </w:abstractNum>
  <w:abstractNum w:abstractNumId="3">
    <w:nsid w:val="00000004"/>
    <w:multiLevelType w:val="singleLevel"/>
    <w:tmpl w:val="00000004"/>
    <w:name w:val="WW8Num4"/>
    <w:lvl w:ilvl="0">
      <w:start w:val="1"/>
      <w:numFmt w:val="decimal"/>
      <w:lvlText w:val="%1)"/>
      <w:lvlJc w:val="left"/>
      <w:pPr>
        <w:tabs>
          <w:tab w:val="num" w:pos="720"/>
        </w:tabs>
        <w:ind w:left="720" w:hanging="360"/>
      </w:pPr>
      <w:rPr>
        <w:sz w:val="28"/>
      </w:rPr>
    </w:lvl>
  </w:abstractNum>
  <w:abstractNum w:abstractNumId="4">
    <w:nsid w:val="00000005"/>
    <w:multiLevelType w:val="singleLevel"/>
    <w:tmpl w:val="00000005"/>
    <w:name w:val="WW8Num5"/>
    <w:lvl w:ilvl="0">
      <w:start w:val="1"/>
      <w:numFmt w:val="decimal"/>
      <w:lvlText w:val="%1)"/>
      <w:lvlJc w:val="left"/>
      <w:pPr>
        <w:tabs>
          <w:tab w:val="num" w:pos="1080"/>
        </w:tabs>
        <w:ind w:left="1080" w:hanging="360"/>
      </w:pPr>
    </w:lvl>
  </w:abstractNum>
  <w:abstractNum w:abstractNumId="5">
    <w:nsid w:val="00000006"/>
    <w:multiLevelType w:val="multilevel"/>
    <w:tmpl w:val="00000006"/>
    <w:name w:val="WW8Num6"/>
    <w:lvl w:ilvl="0">
      <w:start w:val="1"/>
      <w:numFmt w:val="bullet"/>
      <w:lvlText w:val=""/>
      <w:lvlJc w:val="left"/>
      <w:pPr>
        <w:tabs>
          <w:tab w:val="num" w:pos="720"/>
        </w:tabs>
        <w:ind w:left="720" w:hanging="360"/>
      </w:pPr>
      <w:rPr>
        <w:rFonts w:ascii="Wingdings" w:hAnsi="Wingdings"/>
        <w:sz w:val="20"/>
      </w:rPr>
    </w:lvl>
    <w:lvl w:ilvl="1">
      <w:start w:val="1"/>
      <w:numFmt w:val="decimal"/>
      <w:lvlText w:val="%2)"/>
      <w:lvlJc w:val="left"/>
      <w:pPr>
        <w:tabs>
          <w:tab w:val="num" w:pos="1440"/>
        </w:tabs>
        <w:ind w:left="1440" w:hanging="360"/>
      </w:pPr>
    </w:lvl>
    <w:lvl w:ilvl="2">
      <w:start w:val="1"/>
      <w:numFmt w:val="lowerRoman"/>
      <w:lvlText w:val="(%3)"/>
      <w:lvlJc w:val="left"/>
      <w:pPr>
        <w:tabs>
          <w:tab w:val="num" w:pos="2520"/>
        </w:tabs>
        <w:ind w:left="2520" w:hanging="720"/>
      </w:p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6">
    <w:nsid w:val="02DD1548"/>
    <w:multiLevelType w:val="hybridMultilevel"/>
    <w:tmpl w:val="77E4F6B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
    <w:nsid w:val="0B09F300"/>
    <w:multiLevelType w:val="singleLevel"/>
    <w:tmpl w:val="0B09F301"/>
    <w:lvl w:ilvl="0">
      <w:start w:val="1"/>
      <w:numFmt w:val="bullet"/>
      <w:lvlText w:val=""/>
      <w:lvlJc w:val="left"/>
      <w:pPr>
        <w:tabs>
          <w:tab w:val="num" w:pos="1224"/>
        </w:tabs>
        <w:ind w:left="1224" w:hanging="396"/>
      </w:pPr>
      <w:rPr>
        <w:rFonts w:ascii="Symbol" w:hAnsi="Symbol" w:cs="Symbol" w:hint="default"/>
      </w:rPr>
    </w:lvl>
  </w:abstractNum>
  <w:abstractNum w:abstractNumId="8">
    <w:nsid w:val="0B09F302"/>
    <w:multiLevelType w:val="singleLevel"/>
    <w:tmpl w:val="0B09F303"/>
    <w:lvl w:ilvl="0">
      <w:start w:val="1"/>
      <w:numFmt w:val="bullet"/>
      <w:lvlText w:val=""/>
      <w:lvlJc w:val="left"/>
      <w:pPr>
        <w:tabs>
          <w:tab w:val="num" w:pos="1188"/>
        </w:tabs>
        <w:ind w:left="1188" w:hanging="360"/>
      </w:pPr>
      <w:rPr>
        <w:rFonts w:ascii="Symbol" w:hAnsi="Symbol" w:cs="Symbol" w:hint="default"/>
      </w:rPr>
    </w:lvl>
  </w:abstractNum>
  <w:abstractNum w:abstractNumId="9">
    <w:nsid w:val="0B09F304"/>
    <w:multiLevelType w:val="singleLevel"/>
    <w:tmpl w:val="0B09F305"/>
    <w:lvl w:ilvl="0">
      <w:start w:val="1"/>
      <w:numFmt w:val="bullet"/>
      <w:lvlText w:val=""/>
      <w:lvlJc w:val="left"/>
      <w:pPr>
        <w:tabs>
          <w:tab w:val="num" w:pos="1260"/>
        </w:tabs>
        <w:ind w:left="1260" w:hanging="432"/>
      </w:pPr>
      <w:rPr>
        <w:rFonts w:ascii="Symbol" w:hAnsi="Symbol" w:cs="Symbol" w:hint="default"/>
      </w:rPr>
    </w:lvl>
  </w:abstractNum>
  <w:abstractNum w:abstractNumId="10">
    <w:nsid w:val="0B09F306"/>
    <w:multiLevelType w:val="singleLevel"/>
    <w:tmpl w:val="0B09F307"/>
    <w:lvl w:ilvl="0">
      <w:start w:val="1"/>
      <w:numFmt w:val="bullet"/>
      <w:lvlText w:val=""/>
      <w:lvlJc w:val="left"/>
      <w:pPr>
        <w:tabs>
          <w:tab w:val="num" w:pos="1260"/>
        </w:tabs>
        <w:ind w:left="1260" w:hanging="432"/>
      </w:pPr>
      <w:rPr>
        <w:rFonts w:ascii="Symbol" w:hAnsi="Symbol" w:cs="Symbol" w:hint="default"/>
      </w:rPr>
    </w:lvl>
  </w:abstractNum>
  <w:abstractNum w:abstractNumId="11">
    <w:nsid w:val="0B09F308"/>
    <w:multiLevelType w:val="singleLevel"/>
    <w:tmpl w:val="0B09F309"/>
    <w:lvl w:ilvl="0">
      <w:start w:val="1"/>
      <w:numFmt w:val="bullet"/>
      <w:lvlText w:val=""/>
      <w:lvlJc w:val="left"/>
      <w:pPr>
        <w:tabs>
          <w:tab w:val="num" w:pos="1188"/>
        </w:tabs>
        <w:ind w:left="1188" w:hanging="360"/>
      </w:pPr>
      <w:rPr>
        <w:rFonts w:ascii="Symbol" w:hAnsi="Symbol" w:cs="Symbol" w:hint="default"/>
      </w:rPr>
    </w:lvl>
  </w:abstractNum>
  <w:abstractNum w:abstractNumId="12">
    <w:nsid w:val="0B09F30A"/>
    <w:multiLevelType w:val="singleLevel"/>
    <w:tmpl w:val="0B09F30B"/>
    <w:lvl w:ilvl="0">
      <w:start w:val="1"/>
      <w:numFmt w:val="bullet"/>
      <w:lvlText w:val=""/>
      <w:lvlJc w:val="left"/>
      <w:pPr>
        <w:tabs>
          <w:tab w:val="num" w:pos="1188"/>
        </w:tabs>
        <w:ind w:left="1188" w:hanging="360"/>
      </w:pPr>
      <w:rPr>
        <w:rFonts w:ascii="Symbol" w:hAnsi="Symbol" w:cs="Symbol" w:hint="default"/>
      </w:rPr>
    </w:lvl>
  </w:abstractNum>
  <w:abstractNum w:abstractNumId="13">
    <w:nsid w:val="0B09F30C"/>
    <w:multiLevelType w:val="singleLevel"/>
    <w:tmpl w:val="0B09F30D"/>
    <w:lvl w:ilvl="0">
      <w:start w:val="1"/>
      <w:numFmt w:val="bullet"/>
      <w:lvlText w:val=""/>
      <w:lvlJc w:val="left"/>
      <w:pPr>
        <w:tabs>
          <w:tab w:val="num" w:pos="1188"/>
        </w:tabs>
        <w:ind w:left="1188" w:hanging="360"/>
      </w:pPr>
      <w:rPr>
        <w:rFonts w:ascii="Symbol" w:hAnsi="Symbol" w:cs="Symbol" w:hint="default"/>
      </w:rPr>
    </w:lvl>
  </w:abstractNum>
  <w:abstractNum w:abstractNumId="14">
    <w:nsid w:val="0B09F30E"/>
    <w:multiLevelType w:val="singleLevel"/>
    <w:tmpl w:val="0B09F30F"/>
    <w:lvl w:ilvl="0">
      <w:start w:val="1"/>
      <w:numFmt w:val="bullet"/>
      <w:lvlText w:val=""/>
      <w:lvlJc w:val="left"/>
      <w:pPr>
        <w:tabs>
          <w:tab w:val="num" w:pos="1188"/>
        </w:tabs>
        <w:ind w:left="1188" w:hanging="360"/>
      </w:pPr>
      <w:rPr>
        <w:rFonts w:ascii="Symbol" w:hAnsi="Symbol" w:cs="Symbol" w:hint="default"/>
      </w:rPr>
    </w:lvl>
  </w:abstractNum>
  <w:abstractNum w:abstractNumId="15">
    <w:nsid w:val="0B09F310"/>
    <w:multiLevelType w:val="singleLevel"/>
    <w:tmpl w:val="0B09F311"/>
    <w:lvl w:ilvl="0">
      <w:start w:val="1"/>
      <w:numFmt w:val="bullet"/>
      <w:lvlText w:val=""/>
      <w:lvlJc w:val="left"/>
      <w:pPr>
        <w:tabs>
          <w:tab w:val="num" w:pos="1188"/>
        </w:tabs>
        <w:ind w:left="1188" w:hanging="396"/>
      </w:pPr>
      <w:rPr>
        <w:rFonts w:ascii="Symbol" w:hAnsi="Symbol" w:cs="Symbol" w:hint="default"/>
      </w:rPr>
    </w:lvl>
  </w:abstractNum>
  <w:abstractNum w:abstractNumId="16">
    <w:nsid w:val="0B09F322"/>
    <w:multiLevelType w:val="singleLevel"/>
    <w:tmpl w:val="0B09F323"/>
    <w:lvl w:ilvl="0">
      <w:start w:val="1"/>
      <w:numFmt w:val="bullet"/>
      <w:lvlText w:val=""/>
      <w:lvlJc w:val="left"/>
      <w:pPr>
        <w:tabs>
          <w:tab w:val="num" w:pos="1008"/>
        </w:tabs>
        <w:ind w:left="1008" w:hanging="396"/>
      </w:pPr>
      <w:rPr>
        <w:rFonts w:ascii="Symbol" w:hAnsi="Symbol" w:cs="Symbol" w:hint="default"/>
      </w:rPr>
    </w:lvl>
  </w:abstractNum>
  <w:abstractNum w:abstractNumId="17">
    <w:nsid w:val="13DB6A36"/>
    <w:multiLevelType w:val="multilevel"/>
    <w:tmpl w:val="09E88C6E"/>
    <w:lvl w:ilvl="0">
      <w:start w:val="4"/>
      <w:numFmt w:val="decimal"/>
      <w:lvlText w:val="%1"/>
      <w:lvlJc w:val="left"/>
      <w:pPr>
        <w:tabs>
          <w:tab w:val="num" w:pos="615"/>
        </w:tabs>
        <w:ind w:left="615" w:hanging="615"/>
      </w:pPr>
      <w:rPr>
        <w:rFonts w:hint="default"/>
      </w:rPr>
    </w:lvl>
    <w:lvl w:ilvl="1">
      <w:start w:val="1"/>
      <w:numFmt w:val="decimal"/>
      <w:lvlText w:val="%1.%2"/>
      <w:lvlJc w:val="left"/>
      <w:pPr>
        <w:tabs>
          <w:tab w:val="num" w:pos="900"/>
        </w:tabs>
        <w:ind w:left="900" w:hanging="720"/>
      </w:pPr>
      <w:rPr>
        <w:rFonts w:hint="default"/>
      </w:rPr>
    </w:lvl>
    <w:lvl w:ilvl="2">
      <w:start w:val="11"/>
      <w:numFmt w:val="decimal"/>
      <w:lvlText w:val="%1.%2.%3"/>
      <w:lvlJc w:val="left"/>
      <w:pPr>
        <w:tabs>
          <w:tab w:val="num" w:pos="1080"/>
        </w:tabs>
        <w:ind w:left="1080" w:hanging="720"/>
      </w:pPr>
      <w:rPr>
        <w:rFonts w:hint="default"/>
      </w:rPr>
    </w:lvl>
    <w:lvl w:ilvl="3">
      <w:start w:val="1"/>
      <w:numFmt w:val="decimal"/>
      <w:lvlText w:val="%1.%2.%3.%4"/>
      <w:lvlJc w:val="left"/>
      <w:pPr>
        <w:tabs>
          <w:tab w:val="num" w:pos="1620"/>
        </w:tabs>
        <w:ind w:left="1620" w:hanging="1080"/>
      </w:pPr>
      <w:rPr>
        <w:rFonts w:hint="default"/>
        <w:b/>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340"/>
        </w:tabs>
        <w:ind w:left="2340" w:hanging="1440"/>
      </w:pPr>
      <w:rPr>
        <w:rFonts w:hint="default"/>
      </w:rPr>
    </w:lvl>
    <w:lvl w:ilvl="6">
      <w:start w:val="1"/>
      <w:numFmt w:val="decimal"/>
      <w:lvlText w:val="%1.%2.%3.%4.%5.%6.%7"/>
      <w:lvlJc w:val="left"/>
      <w:pPr>
        <w:tabs>
          <w:tab w:val="num" w:pos="2880"/>
        </w:tabs>
        <w:ind w:left="2880" w:hanging="1800"/>
      </w:pPr>
      <w:rPr>
        <w:rFonts w:hint="default"/>
      </w:rPr>
    </w:lvl>
    <w:lvl w:ilvl="7">
      <w:start w:val="1"/>
      <w:numFmt w:val="decimal"/>
      <w:lvlText w:val="%1.%2.%3.%4.%5.%6.%7.%8"/>
      <w:lvlJc w:val="left"/>
      <w:pPr>
        <w:tabs>
          <w:tab w:val="num" w:pos="3060"/>
        </w:tabs>
        <w:ind w:left="3060" w:hanging="1800"/>
      </w:pPr>
      <w:rPr>
        <w:rFonts w:hint="default"/>
      </w:rPr>
    </w:lvl>
    <w:lvl w:ilvl="8">
      <w:start w:val="1"/>
      <w:numFmt w:val="decimal"/>
      <w:lvlText w:val="%1.%2.%3.%4.%5.%6.%7.%8.%9"/>
      <w:lvlJc w:val="left"/>
      <w:pPr>
        <w:tabs>
          <w:tab w:val="num" w:pos="3600"/>
        </w:tabs>
        <w:ind w:left="3600" w:hanging="2160"/>
      </w:pPr>
      <w:rPr>
        <w:rFonts w:hint="default"/>
      </w:rPr>
    </w:lvl>
  </w:abstractNum>
  <w:abstractNum w:abstractNumId="18">
    <w:nsid w:val="1C412D33"/>
    <w:multiLevelType w:val="hybridMultilevel"/>
    <w:tmpl w:val="6D3298B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21E866CC"/>
    <w:multiLevelType w:val="hybridMultilevel"/>
    <w:tmpl w:val="D8FE2DBE"/>
    <w:lvl w:ilvl="0" w:tplc="0409000B">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235B0E6F"/>
    <w:multiLevelType w:val="multilevel"/>
    <w:tmpl w:val="2E34F53E"/>
    <w:lvl w:ilvl="0">
      <w:start w:val="1"/>
      <w:numFmt w:val="decimal"/>
      <w:lvlText w:val="%1."/>
      <w:lvlJc w:val="left"/>
      <w:pPr>
        <w:ind w:left="360" w:hanging="360"/>
      </w:pPr>
    </w:lvl>
    <w:lvl w:ilvl="1">
      <w:start w:val="1"/>
      <w:numFmt w:val="decimal"/>
      <w:lvlText w:val="%1.%2."/>
      <w:lvlJc w:val="left"/>
      <w:pPr>
        <w:ind w:left="792" w:hanging="432"/>
      </w:pPr>
      <w:rPr>
        <w:b w:val="0"/>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3B10717"/>
    <w:multiLevelType w:val="hybridMultilevel"/>
    <w:tmpl w:val="6980BDA8"/>
    <w:lvl w:ilvl="0" w:tplc="04090001">
      <w:start w:val="1"/>
      <w:numFmt w:val="bullet"/>
      <w:lvlText w:val=""/>
      <w:lvlJc w:val="left"/>
      <w:pPr>
        <w:tabs>
          <w:tab w:val="num" w:pos="360"/>
        </w:tabs>
        <w:ind w:left="36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23DB3FB1"/>
    <w:multiLevelType w:val="hybridMultilevel"/>
    <w:tmpl w:val="70481802"/>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3">
    <w:nsid w:val="27C15E91"/>
    <w:multiLevelType w:val="hybridMultilevel"/>
    <w:tmpl w:val="51440034"/>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nsid w:val="333949F0"/>
    <w:multiLevelType w:val="hybridMultilevel"/>
    <w:tmpl w:val="6EECD4DC"/>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34542742"/>
    <w:multiLevelType w:val="hybridMultilevel"/>
    <w:tmpl w:val="B1BAD3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36342734"/>
    <w:multiLevelType w:val="multilevel"/>
    <w:tmpl w:val="B1BAD3A8"/>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7">
    <w:nsid w:val="3B614821"/>
    <w:multiLevelType w:val="hybridMultilevel"/>
    <w:tmpl w:val="A126D4EE"/>
    <w:lvl w:ilvl="0" w:tplc="6AEC68FE">
      <w:start w:val="1"/>
      <w:numFmt w:val="bullet"/>
      <w:lvlText w:val=""/>
      <w:lvlJc w:val="left"/>
      <w:pPr>
        <w:tabs>
          <w:tab w:val="num" w:pos="720"/>
        </w:tabs>
        <w:ind w:left="720" w:hanging="360"/>
      </w:pPr>
      <w:rPr>
        <w:rFonts w:ascii="Symbol" w:hAnsi="Symbol" w:hint="default"/>
        <w:sz w:val="2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3D21628B"/>
    <w:multiLevelType w:val="multilevel"/>
    <w:tmpl w:val="2E34F53E"/>
    <w:lvl w:ilvl="0">
      <w:start w:val="1"/>
      <w:numFmt w:val="decimal"/>
      <w:lvlText w:val="%1."/>
      <w:lvlJc w:val="left"/>
      <w:pPr>
        <w:ind w:left="360" w:hanging="360"/>
      </w:pPr>
    </w:lvl>
    <w:lvl w:ilvl="1">
      <w:start w:val="1"/>
      <w:numFmt w:val="decimal"/>
      <w:lvlText w:val="%1.%2."/>
      <w:lvlJc w:val="left"/>
      <w:pPr>
        <w:ind w:left="792" w:hanging="432"/>
      </w:pPr>
      <w:rPr>
        <w:b w:val="0"/>
        <w:sz w:val="28"/>
        <w:szCs w:val="28"/>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21553F4"/>
    <w:multiLevelType w:val="hybridMultilevel"/>
    <w:tmpl w:val="334AFE10"/>
    <w:lvl w:ilvl="0" w:tplc="04090001">
      <w:start w:val="1"/>
      <w:numFmt w:val="decimal"/>
      <w:lvlText w:val="%1)"/>
      <w:lvlJc w:val="left"/>
      <w:pPr>
        <w:tabs>
          <w:tab w:val="num" w:pos="720"/>
        </w:tabs>
        <w:ind w:left="720" w:hanging="360"/>
      </w:pPr>
    </w:lvl>
    <w:lvl w:ilvl="1" w:tplc="04090003">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nsid w:val="44B354BE"/>
    <w:multiLevelType w:val="hybridMultilevel"/>
    <w:tmpl w:val="A7642BC4"/>
    <w:lvl w:ilvl="0" w:tplc="6AEC68FE">
      <w:start w:val="1"/>
      <w:numFmt w:val="bullet"/>
      <w:lvlText w:val=""/>
      <w:lvlJc w:val="left"/>
      <w:pPr>
        <w:tabs>
          <w:tab w:val="num" w:pos="720"/>
        </w:tabs>
        <w:ind w:left="720" w:hanging="360"/>
      </w:pPr>
      <w:rPr>
        <w:rFonts w:ascii="Symbol" w:hAnsi="Symbol" w:hint="default"/>
        <w:sz w:val="28"/>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44EE2970"/>
    <w:multiLevelType w:val="hybridMultilevel"/>
    <w:tmpl w:val="C33C5574"/>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2">
    <w:nsid w:val="62407BCA"/>
    <w:multiLevelType w:val="hybridMultilevel"/>
    <w:tmpl w:val="AF3403C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63D666B5"/>
    <w:multiLevelType w:val="multilevel"/>
    <w:tmpl w:val="EAA67B8E"/>
    <w:lvl w:ilvl="0">
      <w:start w:val="1"/>
      <w:numFmt w:val="decimal"/>
      <w:lvlText w:val="%1."/>
      <w:lvlJc w:val="left"/>
      <w:pPr>
        <w:ind w:left="360" w:hanging="360"/>
      </w:pPr>
    </w:lvl>
    <w:lvl w:ilvl="1">
      <w:start w:val="1"/>
      <w:numFmt w:val="decimal"/>
      <w:lvlText w:val="%1.%2."/>
      <w:lvlJc w:val="left"/>
      <w:pPr>
        <w:ind w:left="792" w:hanging="432"/>
      </w:pPr>
      <w:rPr>
        <w:b/>
        <w:sz w:val="28"/>
        <w:szCs w:val="28"/>
      </w:rPr>
    </w:lvl>
    <w:lvl w:ilvl="2">
      <w:start w:val="1"/>
      <w:numFmt w:val="decimal"/>
      <w:lvlText w:val="%1.%2.%3."/>
      <w:lvlJc w:val="left"/>
      <w:pPr>
        <w:ind w:left="1044" w:hanging="504"/>
      </w:pPr>
      <w:rPr>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6B794C9B"/>
    <w:multiLevelType w:val="hybridMultilevel"/>
    <w:tmpl w:val="221005B2"/>
    <w:lvl w:ilvl="0" w:tplc="F7DE9172">
      <w:start w:val="1"/>
      <w:numFmt w:val="bullet"/>
      <w:lvlText w:val="–"/>
      <w:lvlJc w:val="left"/>
      <w:pPr>
        <w:tabs>
          <w:tab w:val="num" w:pos="720"/>
        </w:tabs>
        <w:ind w:left="720" w:hanging="360"/>
      </w:pPr>
      <w:rPr>
        <w:rFonts w:ascii="Times New Roman" w:hAnsi="Times New Roman" w:hint="default"/>
      </w:rPr>
    </w:lvl>
    <w:lvl w:ilvl="1" w:tplc="35CE8B0A">
      <w:start w:val="167"/>
      <w:numFmt w:val="bullet"/>
      <w:lvlText w:val="–"/>
      <w:lvlJc w:val="left"/>
      <w:pPr>
        <w:tabs>
          <w:tab w:val="num" w:pos="1440"/>
        </w:tabs>
        <w:ind w:left="1440" w:hanging="360"/>
      </w:pPr>
      <w:rPr>
        <w:rFonts w:ascii="Times New Roman" w:hAnsi="Times New Roman" w:hint="default"/>
      </w:rPr>
    </w:lvl>
    <w:lvl w:ilvl="2" w:tplc="804C626C" w:tentative="1">
      <w:start w:val="1"/>
      <w:numFmt w:val="bullet"/>
      <w:lvlText w:val="–"/>
      <w:lvlJc w:val="left"/>
      <w:pPr>
        <w:tabs>
          <w:tab w:val="num" w:pos="2160"/>
        </w:tabs>
        <w:ind w:left="2160" w:hanging="360"/>
      </w:pPr>
      <w:rPr>
        <w:rFonts w:ascii="Times New Roman" w:hAnsi="Times New Roman" w:hint="default"/>
      </w:rPr>
    </w:lvl>
    <w:lvl w:ilvl="3" w:tplc="446AFA48" w:tentative="1">
      <w:start w:val="1"/>
      <w:numFmt w:val="bullet"/>
      <w:lvlText w:val="–"/>
      <w:lvlJc w:val="left"/>
      <w:pPr>
        <w:tabs>
          <w:tab w:val="num" w:pos="2880"/>
        </w:tabs>
        <w:ind w:left="2880" w:hanging="360"/>
      </w:pPr>
      <w:rPr>
        <w:rFonts w:ascii="Times New Roman" w:hAnsi="Times New Roman" w:hint="default"/>
      </w:rPr>
    </w:lvl>
    <w:lvl w:ilvl="4" w:tplc="5F047174" w:tentative="1">
      <w:start w:val="1"/>
      <w:numFmt w:val="bullet"/>
      <w:lvlText w:val="–"/>
      <w:lvlJc w:val="left"/>
      <w:pPr>
        <w:tabs>
          <w:tab w:val="num" w:pos="3600"/>
        </w:tabs>
        <w:ind w:left="3600" w:hanging="360"/>
      </w:pPr>
      <w:rPr>
        <w:rFonts w:ascii="Times New Roman" w:hAnsi="Times New Roman" w:hint="default"/>
      </w:rPr>
    </w:lvl>
    <w:lvl w:ilvl="5" w:tplc="EB1405EE" w:tentative="1">
      <w:start w:val="1"/>
      <w:numFmt w:val="bullet"/>
      <w:lvlText w:val="–"/>
      <w:lvlJc w:val="left"/>
      <w:pPr>
        <w:tabs>
          <w:tab w:val="num" w:pos="4320"/>
        </w:tabs>
        <w:ind w:left="4320" w:hanging="360"/>
      </w:pPr>
      <w:rPr>
        <w:rFonts w:ascii="Times New Roman" w:hAnsi="Times New Roman" w:hint="default"/>
      </w:rPr>
    </w:lvl>
    <w:lvl w:ilvl="6" w:tplc="EBF01128" w:tentative="1">
      <w:start w:val="1"/>
      <w:numFmt w:val="bullet"/>
      <w:lvlText w:val="–"/>
      <w:lvlJc w:val="left"/>
      <w:pPr>
        <w:tabs>
          <w:tab w:val="num" w:pos="5040"/>
        </w:tabs>
        <w:ind w:left="5040" w:hanging="360"/>
      </w:pPr>
      <w:rPr>
        <w:rFonts w:ascii="Times New Roman" w:hAnsi="Times New Roman" w:hint="default"/>
      </w:rPr>
    </w:lvl>
    <w:lvl w:ilvl="7" w:tplc="AD566ED2" w:tentative="1">
      <w:start w:val="1"/>
      <w:numFmt w:val="bullet"/>
      <w:lvlText w:val="–"/>
      <w:lvlJc w:val="left"/>
      <w:pPr>
        <w:tabs>
          <w:tab w:val="num" w:pos="5760"/>
        </w:tabs>
        <w:ind w:left="5760" w:hanging="360"/>
      </w:pPr>
      <w:rPr>
        <w:rFonts w:ascii="Times New Roman" w:hAnsi="Times New Roman" w:hint="default"/>
      </w:rPr>
    </w:lvl>
    <w:lvl w:ilvl="8" w:tplc="FDFE8A92" w:tentative="1">
      <w:start w:val="1"/>
      <w:numFmt w:val="bullet"/>
      <w:lvlText w:val="–"/>
      <w:lvlJc w:val="left"/>
      <w:pPr>
        <w:tabs>
          <w:tab w:val="num" w:pos="6480"/>
        </w:tabs>
        <w:ind w:left="6480" w:hanging="360"/>
      </w:pPr>
      <w:rPr>
        <w:rFonts w:ascii="Times New Roman" w:hAnsi="Times New Roman" w:hint="default"/>
      </w:rPr>
    </w:lvl>
  </w:abstractNum>
  <w:abstractNum w:abstractNumId="35">
    <w:nsid w:val="74203F37"/>
    <w:multiLevelType w:val="hybridMultilevel"/>
    <w:tmpl w:val="4E2ED46E"/>
    <w:lvl w:ilvl="0" w:tplc="233C23B8">
      <w:start w:val="1"/>
      <w:numFmt w:val="decimal"/>
      <w:lvlText w:val="%1)"/>
      <w:lvlJc w:val="left"/>
      <w:pPr>
        <w:tabs>
          <w:tab w:val="num" w:pos="720"/>
        </w:tabs>
        <w:ind w:left="720" w:hanging="360"/>
      </w:pPr>
      <w:rPr>
        <w:rFonts w:hint="default"/>
        <w:sz w:val="28"/>
        <w:szCs w:val="2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nsid w:val="750336AD"/>
    <w:multiLevelType w:val="hybridMultilevel"/>
    <w:tmpl w:val="BF603F2A"/>
    <w:lvl w:ilvl="0" w:tplc="04090001">
      <w:start w:val="1"/>
      <w:numFmt w:val="bullet"/>
      <w:lvlText w:val=""/>
      <w:lvlJc w:val="left"/>
      <w:pPr>
        <w:tabs>
          <w:tab w:val="num" w:pos="1440"/>
        </w:tabs>
        <w:ind w:left="144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7">
    <w:nsid w:val="7D075AAE"/>
    <w:multiLevelType w:val="hybridMultilevel"/>
    <w:tmpl w:val="2E840B0A"/>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28"/>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6"/>
  </w:num>
  <w:num w:numId="19">
    <w:abstractNumId w:val="21"/>
  </w:num>
  <w:num w:numId="20">
    <w:abstractNumId w:val="30"/>
  </w:num>
  <w:num w:numId="21">
    <w:abstractNumId w:val="18"/>
  </w:num>
  <w:num w:numId="22">
    <w:abstractNumId w:val="22"/>
  </w:num>
  <w:num w:numId="23">
    <w:abstractNumId w:val="27"/>
  </w:num>
  <w:num w:numId="24">
    <w:abstractNumId w:val="20"/>
  </w:num>
  <w:num w:numId="25">
    <w:abstractNumId w:val="33"/>
  </w:num>
  <w:num w:numId="26">
    <w:abstractNumId w:val="32"/>
  </w:num>
  <w:num w:numId="27">
    <w:abstractNumId w:val="25"/>
  </w:num>
  <w:num w:numId="28">
    <w:abstractNumId w:val="26"/>
  </w:num>
  <w:num w:numId="29">
    <w:abstractNumId w:val="24"/>
  </w:num>
  <w:num w:numId="30">
    <w:abstractNumId w:val="23"/>
  </w:num>
  <w:num w:numId="31">
    <w:abstractNumId w:val="19"/>
  </w:num>
  <w:num w:numId="32">
    <w:abstractNumId w:val="34"/>
  </w:num>
  <w:num w:numId="33">
    <w:abstractNumId w:val="17"/>
  </w:num>
  <w:num w:numId="34">
    <w:abstractNumId w:val="29"/>
  </w:num>
  <w:num w:numId="35">
    <w:abstractNumId w:val="37"/>
  </w:num>
  <w:num w:numId="36">
    <w:abstractNumId w:val="3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5"/>
  </w:num>
  <w:num w:numId="38">
    <w:abstractNumId w:val="3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pos w:val="beneathText"/>
    <w:footnote w:id="-1"/>
    <w:footnote w:id="0"/>
  </w:footnotePr>
  <w:endnotePr>
    <w:endnote w:id="-1"/>
    <w:endnote w:id="0"/>
  </w:endnotePr>
  <w:compat>
    <w:compatSetting w:name="compatibilityMode" w:uri="http://schemas.microsoft.com/office/word" w:val="12"/>
  </w:compat>
  <w:rsids>
    <w:rsidRoot w:val="008F4D03"/>
    <w:rsid w:val="00027E85"/>
    <w:rsid w:val="00061BC1"/>
    <w:rsid w:val="00081FE7"/>
    <w:rsid w:val="000F3467"/>
    <w:rsid w:val="00123AC1"/>
    <w:rsid w:val="001845C3"/>
    <w:rsid w:val="00191AC5"/>
    <w:rsid w:val="001B1ABD"/>
    <w:rsid w:val="0020761D"/>
    <w:rsid w:val="00254A7E"/>
    <w:rsid w:val="00294658"/>
    <w:rsid w:val="002978B3"/>
    <w:rsid w:val="002A1548"/>
    <w:rsid w:val="00341802"/>
    <w:rsid w:val="003C5F8C"/>
    <w:rsid w:val="00421321"/>
    <w:rsid w:val="00477880"/>
    <w:rsid w:val="004C78DB"/>
    <w:rsid w:val="004F467D"/>
    <w:rsid w:val="005C410F"/>
    <w:rsid w:val="00612058"/>
    <w:rsid w:val="006922B0"/>
    <w:rsid w:val="007B2FD9"/>
    <w:rsid w:val="007B6781"/>
    <w:rsid w:val="00856B66"/>
    <w:rsid w:val="00885B12"/>
    <w:rsid w:val="008B4EF5"/>
    <w:rsid w:val="008F4D03"/>
    <w:rsid w:val="0092360C"/>
    <w:rsid w:val="0092572B"/>
    <w:rsid w:val="009721DD"/>
    <w:rsid w:val="009B4EAF"/>
    <w:rsid w:val="009C498F"/>
    <w:rsid w:val="00AE6ACD"/>
    <w:rsid w:val="00B10728"/>
    <w:rsid w:val="00B2708F"/>
    <w:rsid w:val="00B90D23"/>
    <w:rsid w:val="00BE2803"/>
    <w:rsid w:val="00C14EC0"/>
    <w:rsid w:val="00C26B22"/>
    <w:rsid w:val="00C33D34"/>
    <w:rsid w:val="00C91DBA"/>
    <w:rsid w:val="00C96373"/>
    <w:rsid w:val="00CD7432"/>
    <w:rsid w:val="00DB41D9"/>
    <w:rsid w:val="00DF5B4D"/>
    <w:rsid w:val="00E27002"/>
    <w:rsid w:val="00E81BAB"/>
    <w:rsid w:val="00EB140C"/>
    <w:rsid w:val="00EE1212"/>
    <w:rsid w:val="00F14D2C"/>
    <w:rsid w:val="00F815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0"/>
    <w:lsdException w:name="toc 2" w:uiPriority="0"/>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footnote reference" w:uiPriority="0"/>
    <w:lsdException w:name="page number" w:uiPriority="0"/>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2" w:uiPriority="0"/>
    <w:lsdException w:name="Hyperlink" w:uiPriority="0"/>
    <w:lsdException w:name="Strong" w:semiHidden="0" w:uiPriority="0" w:unhideWhenUsed="0" w:qFormat="1"/>
    <w:lsdException w:name="Emphasis" w:semiHidden="0" w:uiPriority="0" w:unhideWhenUsed="0" w:qFormat="1"/>
    <w:lsdException w:name="Plai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4D03"/>
    <w:pPr>
      <w:suppressAutoHyphens/>
    </w:pPr>
    <w:rPr>
      <w:rFonts w:ascii="Calibri" w:eastAsia="Calibri" w:hAnsi="Calibri" w:cs="Calibri"/>
      <w:lang w:eastAsia="ar-SA"/>
    </w:rPr>
  </w:style>
  <w:style w:type="paragraph" w:styleId="Heading1">
    <w:name w:val="heading 1"/>
    <w:basedOn w:val="Normal"/>
    <w:next w:val="BodyText"/>
    <w:link w:val="Heading1Char"/>
    <w:qFormat/>
    <w:rsid w:val="008F4D03"/>
    <w:pPr>
      <w:keepNext/>
      <w:numPr>
        <w:numId w:val="1"/>
      </w:numPr>
      <w:spacing w:before="240" w:after="120"/>
      <w:outlineLvl w:val="0"/>
    </w:pPr>
    <w:rPr>
      <w:rFonts w:ascii="Times New Roman" w:eastAsia="Arial Unicode MS" w:hAnsi="Times New Roman" w:cs="Tahoma"/>
      <w:b/>
      <w:bCs/>
      <w:sz w:val="48"/>
      <w:szCs w:val="48"/>
    </w:rPr>
  </w:style>
  <w:style w:type="paragraph" w:styleId="Heading2">
    <w:name w:val="heading 2"/>
    <w:basedOn w:val="Normal"/>
    <w:next w:val="Normal"/>
    <w:link w:val="Heading2Char"/>
    <w:uiPriority w:val="9"/>
    <w:qFormat/>
    <w:rsid w:val="008F4D03"/>
    <w:pPr>
      <w:keepNext/>
      <w:spacing w:before="240" w:after="60" w:line="240" w:lineRule="auto"/>
      <w:outlineLvl w:val="1"/>
    </w:pPr>
    <w:rPr>
      <w:rFonts w:ascii="Cambria" w:eastAsia="Times New Roman" w:hAnsi="Cambria" w:cs="Times New Roman"/>
      <w:b/>
      <w:bCs/>
      <w:i/>
      <w:iCs/>
      <w:sz w:val="28"/>
      <w:szCs w:val="28"/>
    </w:rPr>
  </w:style>
  <w:style w:type="paragraph" w:styleId="Heading4">
    <w:name w:val="heading 4"/>
    <w:basedOn w:val="Normal"/>
    <w:next w:val="Normal"/>
    <w:link w:val="Heading4Char"/>
    <w:uiPriority w:val="9"/>
    <w:qFormat/>
    <w:rsid w:val="008F4D03"/>
    <w:pPr>
      <w:keepNext/>
      <w:spacing w:before="240" w:after="60" w:line="240" w:lineRule="auto"/>
      <w:outlineLvl w:val="3"/>
    </w:pPr>
    <w:rPr>
      <w:rFonts w:eastAsia="Times New Roman" w:cs="Times New Roman"/>
      <w:b/>
      <w:bCs/>
      <w:sz w:val="28"/>
      <w:szCs w:val="28"/>
    </w:rPr>
  </w:style>
  <w:style w:type="paragraph" w:styleId="Heading6">
    <w:name w:val="heading 6"/>
    <w:basedOn w:val="Normal"/>
    <w:next w:val="Normal"/>
    <w:link w:val="Heading6Char"/>
    <w:uiPriority w:val="9"/>
    <w:qFormat/>
    <w:rsid w:val="008F4D03"/>
    <w:pPr>
      <w:spacing w:before="240" w:after="60"/>
      <w:outlineLvl w:val="5"/>
    </w:pPr>
    <w:rPr>
      <w:rFonts w:eastAsia="Times New Roman" w:cs="Times New Roman"/>
      <w:b/>
      <w:bCs/>
    </w:rPr>
  </w:style>
  <w:style w:type="paragraph" w:styleId="Heading7">
    <w:name w:val="heading 7"/>
    <w:basedOn w:val="Normal"/>
    <w:next w:val="Normal"/>
    <w:link w:val="Heading7Char"/>
    <w:uiPriority w:val="9"/>
    <w:qFormat/>
    <w:rsid w:val="008F4D03"/>
    <w:pPr>
      <w:spacing w:before="240" w:after="60"/>
      <w:outlineLvl w:val="6"/>
    </w:pPr>
    <w:rPr>
      <w:rFonts w:eastAsia="Times New Roman" w:cs="Times New Roman"/>
      <w:sz w:val="24"/>
      <w:szCs w:val="24"/>
    </w:rPr>
  </w:style>
  <w:style w:type="paragraph" w:styleId="Heading9">
    <w:name w:val="heading 9"/>
    <w:basedOn w:val="Normal"/>
    <w:next w:val="BodyText"/>
    <w:link w:val="Heading9Char"/>
    <w:qFormat/>
    <w:rsid w:val="008F4D03"/>
    <w:pPr>
      <w:keepNext/>
      <w:tabs>
        <w:tab w:val="num" w:pos="0"/>
      </w:tabs>
      <w:spacing w:before="240" w:after="120"/>
      <w:outlineLvl w:val="8"/>
    </w:pPr>
    <w:rPr>
      <w:rFonts w:ascii="Arial" w:eastAsia="MS Mincho" w:hAnsi="Arial" w:cs="Tahoma"/>
      <w:b/>
      <w:b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8F4D03"/>
    <w:pPr>
      <w:spacing w:after="120"/>
    </w:pPr>
  </w:style>
  <w:style w:type="character" w:customStyle="1" w:styleId="BodyTextChar">
    <w:name w:val="Body Text Char"/>
    <w:basedOn w:val="DefaultParagraphFont"/>
    <w:link w:val="BodyText"/>
    <w:semiHidden/>
    <w:rsid w:val="008F4D03"/>
    <w:rPr>
      <w:rFonts w:ascii="Calibri" w:eastAsia="Calibri" w:hAnsi="Calibri" w:cs="Calibri"/>
      <w:lang w:eastAsia="ar-SA"/>
    </w:rPr>
  </w:style>
  <w:style w:type="character" w:customStyle="1" w:styleId="Heading1Char">
    <w:name w:val="Heading 1 Char"/>
    <w:basedOn w:val="DefaultParagraphFont"/>
    <w:link w:val="Heading1"/>
    <w:rsid w:val="008F4D03"/>
    <w:rPr>
      <w:rFonts w:ascii="Times New Roman" w:eastAsia="Arial Unicode MS" w:hAnsi="Times New Roman" w:cs="Tahoma"/>
      <w:b/>
      <w:bCs/>
      <w:sz w:val="48"/>
      <w:szCs w:val="48"/>
      <w:lang w:eastAsia="ar-SA"/>
    </w:rPr>
  </w:style>
  <w:style w:type="character" w:customStyle="1" w:styleId="Heading2Char">
    <w:name w:val="Heading 2 Char"/>
    <w:basedOn w:val="DefaultParagraphFont"/>
    <w:link w:val="Heading2"/>
    <w:uiPriority w:val="9"/>
    <w:rsid w:val="008F4D03"/>
    <w:rPr>
      <w:rFonts w:ascii="Cambria" w:eastAsia="Times New Roman" w:hAnsi="Cambria" w:cs="Times New Roman"/>
      <w:b/>
      <w:bCs/>
      <w:i/>
      <w:iCs/>
      <w:sz w:val="28"/>
      <w:szCs w:val="28"/>
      <w:lang w:eastAsia="ar-SA"/>
    </w:rPr>
  </w:style>
  <w:style w:type="character" w:customStyle="1" w:styleId="Heading4Char">
    <w:name w:val="Heading 4 Char"/>
    <w:basedOn w:val="DefaultParagraphFont"/>
    <w:link w:val="Heading4"/>
    <w:uiPriority w:val="9"/>
    <w:rsid w:val="008F4D03"/>
    <w:rPr>
      <w:rFonts w:ascii="Calibri" w:eastAsia="Times New Roman" w:hAnsi="Calibri" w:cs="Times New Roman"/>
      <w:b/>
      <w:bCs/>
      <w:sz w:val="28"/>
      <w:szCs w:val="28"/>
      <w:lang w:eastAsia="ar-SA"/>
    </w:rPr>
  </w:style>
  <w:style w:type="character" w:customStyle="1" w:styleId="Heading6Char">
    <w:name w:val="Heading 6 Char"/>
    <w:basedOn w:val="DefaultParagraphFont"/>
    <w:link w:val="Heading6"/>
    <w:uiPriority w:val="9"/>
    <w:rsid w:val="008F4D03"/>
    <w:rPr>
      <w:rFonts w:ascii="Calibri" w:eastAsia="Times New Roman" w:hAnsi="Calibri" w:cs="Times New Roman"/>
      <w:b/>
      <w:bCs/>
      <w:lang w:eastAsia="ar-SA"/>
    </w:rPr>
  </w:style>
  <w:style w:type="character" w:customStyle="1" w:styleId="Heading7Char">
    <w:name w:val="Heading 7 Char"/>
    <w:basedOn w:val="DefaultParagraphFont"/>
    <w:link w:val="Heading7"/>
    <w:uiPriority w:val="9"/>
    <w:rsid w:val="008F4D03"/>
    <w:rPr>
      <w:rFonts w:ascii="Calibri" w:eastAsia="Times New Roman" w:hAnsi="Calibri" w:cs="Times New Roman"/>
      <w:sz w:val="24"/>
      <w:szCs w:val="24"/>
      <w:lang w:eastAsia="ar-SA"/>
    </w:rPr>
  </w:style>
  <w:style w:type="character" w:customStyle="1" w:styleId="Heading9Char">
    <w:name w:val="Heading 9 Char"/>
    <w:basedOn w:val="DefaultParagraphFont"/>
    <w:link w:val="Heading9"/>
    <w:rsid w:val="008F4D03"/>
    <w:rPr>
      <w:rFonts w:ascii="Arial" w:eastAsia="MS Mincho" w:hAnsi="Arial" w:cs="Tahoma"/>
      <w:b/>
      <w:bCs/>
      <w:sz w:val="21"/>
      <w:szCs w:val="21"/>
      <w:lang w:eastAsia="ar-SA"/>
    </w:rPr>
  </w:style>
  <w:style w:type="character" w:customStyle="1" w:styleId="Absatz-Standardschriftart">
    <w:name w:val="Absatz-Standardschriftart"/>
    <w:rsid w:val="008F4D03"/>
  </w:style>
  <w:style w:type="character" w:customStyle="1" w:styleId="WW-Absatz-Standardschriftart">
    <w:name w:val="WW-Absatz-Standardschriftart"/>
    <w:rsid w:val="008F4D03"/>
  </w:style>
  <w:style w:type="character" w:customStyle="1" w:styleId="WW-Absatz-Standardschriftart1">
    <w:name w:val="WW-Absatz-Standardschriftart1"/>
    <w:rsid w:val="008F4D03"/>
  </w:style>
  <w:style w:type="character" w:customStyle="1" w:styleId="WW-Absatz-Standardschriftart11">
    <w:name w:val="WW-Absatz-Standardschriftart11"/>
    <w:rsid w:val="008F4D03"/>
  </w:style>
  <w:style w:type="character" w:customStyle="1" w:styleId="WW-Absatz-Standardschriftart111">
    <w:name w:val="WW-Absatz-Standardschriftart111"/>
    <w:rsid w:val="008F4D03"/>
  </w:style>
  <w:style w:type="character" w:customStyle="1" w:styleId="WW-Absatz-Standardschriftart1111">
    <w:name w:val="WW-Absatz-Standardschriftart1111"/>
    <w:rsid w:val="008F4D03"/>
  </w:style>
  <w:style w:type="character" w:customStyle="1" w:styleId="WW-Absatz-Standardschriftart11111">
    <w:name w:val="WW-Absatz-Standardschriftart11111"/>
    <w:rsid w:val="008F4D03"/>
  </w:style>
  <w:style w:type="character" w:customStyle="1" w:styleId="DefaultParagraphFont1">
    <w:name w:val="Default Paragraph Font1"/>
    <w:rsid w:val="008F4D03"/>
  </w:style>
  <w:style w:type="character" w:customStyle="1" w:styleId="WW-DefaultParagraphFont">
    <w:name w:val="WW-Default Paragraph Font"/>
    <w:rsid w:val="008F4D03"/>
  </w:style>
  <w:style w:type="character" w:customStyle="1" w:styleId="NumberingSymbols">
    <w:name w:val="Numbering Symbols"/>
    <w:rsid w:val="008F4D03"/>
  </w:style>
  <w:style w:type="character" w:customStyle="1" w:styleId="FootnoteCharacters">
    <w:name w:val="Footnote Characters"/>
    <w:rsid w:val="008F4D03"/>
  </w:style>
  <w:style w:type="paragraph" w:customStyle="1" w:styleId="Heading">
    <w:name w:val="Heading"/>
    <w:basedOn w:val="Normal"/>
    <w:next w:val="BodyText"/>
    <w:rsid w:val="008F4D03"/>
    <w:pPr>
      <w:keepNext/>
      <w:spacing w:before="240" w:after="120"/>
    </w:pPr>
    <w:rPr>
      <w:rFonts w:ascii="Arial" w:eastAsia="MS Mincho" w:hAnsi="Arial" w:cs="Tahoma"/>
      <w:sz w:val="28"/>
      <w:szCs w:val="28"/>
    </w:rPr>
  </w:style>
  <w:style w:type="paragraph" w:styleId="Caption">
    <w:name w:val="caption"/>
    <w:basedOn w:val="Normal"/>
    <w:qFormat/>
    <w:rsid w:val="008F4D03"/>
    <w:pPr>
      <w:suppressLineNumbers/>
      <w:spacing w:before="120" w:after="120"/>
    </w:pPr>
    <w:rPr>
      <w:rFonts w:cs="Tahoma"/>
      <w:i/>
      <w:iCs/>
      <w:sz w:val="24"/>
      <w:szCs w:val="24"/>
    </w:rPr>
  </w:style>
  <w:style w:type="paragraph" w:customStyle="1" w:styleId="Index">
    <w:name w:val="Index"/>
    <w:basedOn w:val="Normal"/>
    <w:rsid w:val="008F4D03"/>
    <w:pPr>
      <w:suppressLineNumbers/>
    </w:pPr>
    <w:rPr>
      <w:rFonts w:cs="Tahoma"/>
    </w:rPr>
  </w:style>
  <w:style w:type="paragraph" w:styleId="PlainText">
    <w:name w:val="Plain Text"/>
    <w:basedOn w:val="Normal"/>
    <w:link w:val="PlainTextChar"/>
    <w:rsid w:val="008F4D03"/>
    <w:rPr>
      <w:rFonts w:ascii="Courier New" w:hAnsi="Courier New"/>
      <w:sz w:val="20"/>
    </w:rPr>
  </w:style>
  <w:style w:type="character" w:customStyle="1" w:styleId="PlainTextChar">
    <w:name w:val="Plain Text Char"/>
    <w:basedOn w:val="DefaultParagraphFont"/>
    <w:link w:val="PlainText"/>
    <w:rsid w:val="008F4D03"/>
    <w:rPr>
      <w:rFonts w:ascii="Courier New" w:eastAsia="Calibri" w:hAnsi="Courier New" w:cs="Calibri"/>
      <w:sz w:val="20"/>
      <w:lang w:eastAsia="ar-SA"/>
    </w:rPr>
  </w:style>
  <w:style w:type="paragraph" w:customStyle="1" w:styleId="NormalBold">
    <w:name w:val="Normal + Bold"/>
    <w:basedOn w:val="PlainText"/>
    <w:rsid w:val="008F4D03"/>
    <w:pPr>
      <w:jc w:val="right"/>
    </w:pPr>
    <w:rPr>
      <w:rFonts w:ascii="Times New Roman" w:hAnsi="Times New Roman"/>
      <w:b/>
      <w:sz w:val="24"/>
      <w:szCs w:val="24"/>
    </w:rPr>
  </w:style>
  <w:style w:type="character" w:customStyle="1" w:styleId="HeaderChar">
    <w:name w:val="Header Char"/>
    <w:basedOn w:val="DefaultParagraphFont"/>
    <w:link w:val="Header"/>
    <w:semiHidden/>
    <w:rsid w:val="008F4D03"/>
    <w:rPr>
      <w:rFonts w:ascii="Calibri" w:eastAsia="Calibri" w:hAnsi="Calibri" w:cs="Calibri"/>
      <w:lang w:eastAsia="ar-SA"/>
    </w:rPr>
  </w:style>
  <w:style w:type="paragraph" w:styleId="Header">
    <w:name w:val="header"/>
    <w:basedOn w:val="Normal"/>
    <w:link w:val="HeaderChar"/>
    <w:semiHidden/>
    <w:rsid w:val="008F4D03"/>
    <w:pPr>
      <w:tabs>
        <w:tab w:val="center" w:pos="4320"/>
        <w:tab w:val="right" w:pos="8640"/>
      </w:tabs>
    </w:pPr>
  </w:style>
  <w:style w:type="paragraph" w:styleId="Footer">
    <w:name w:val="footer"/>
    <w:basedOn w:val="Normal"/>
    <w:link w:val="FooterChar"/>
    <w:uiPriority w:val="99"/>
    <w:rsid w:val="008F4D03"/>
    <w:pPr>
      <w:suppressLineNumbers/>
      <w:tabs>
        <w:tab w:val="center" w:pos="4680"/>
        <w:tab w:val="right" w:pos="9360"/>
      </w:tabs>
    </w:pPr>
  </w:style>
  <w:style w:type="character" w:customStyle="1" w:styleId="FooterChar">
    <w:name w:val="Footer Char"/>
    <w:basedOn w:val="DefaultParagraphFont"/>
    <w:link w:val="Footer"/>
    <w:uiPriority w:val="99"/>
    <w:rsid w:val="008F4D03"/>
    <w:rPr>
      <w:rFonts w:ascii="Calibri" w:eastAsia="Calibri" w:hAnsi="Calibri" w:cs="Calibri"/>
      <w:lang w:eastAsia="ar-SA"/>
    </w:rPr>
  </w:style>
  <w:style w:type="paragraph" w:customStyle="1" w:styleId="Ordinary">
    <w:name w:val="Ordinary"/>
    <w:basedOn w:val="Normal"/>
    <w:rsid w:val="008F4D03"/>
    <w:pPr>
      <w:spacing w:line="480" w:lineRule="auto"/>
      <w:jc w:val="both"/>
    </w:pPr>
    <w:rPr>
      <w:sz w:val="24"/>
      <w:szCs w:val="24"/>
    </w:rPr>
  </w:style>
  <w:style w:type="paragraph" w:customStyle="1" w:styleId="Framecontents">
    <w:name w:val="Frame contents"/>
    <w:basedOn w:val="BodyText"/>
    <w:rsid w:val="008F4D03"/>
  </w:style>
  <w:style w:type="paragraph" w:styleId="NormalWeb">
    <w:name w:val="Normal (Web)"/>
    <w:basedOn w:val="Normal"/>
    <w:uiPriority w:val="99"/>
    <w:rsid w:val="008F4D03"/>
    <w:pPr>
      <w:spacing w:before="280" w:after="280" w:line="240" w:lineRule="auto"/>
    </w:pPr>
    <w:rPr>
      <w:rFonts w:ascii="Verdana" w:eastAsia="Batang" w:hAnsi="Verdana" w:cs="Times New Roman"/>
      <w:sz w:val="20"/>
      <w:szCs w:val="20"/>
    </w:rPr>
  </w:style>
  <w:style w:type="paragraph" w:styleId="ListParagraph">
    <w:name w:val="List Paragraph"/>
    <w:basedOn w:val="Normal"/>
    <w:uiPriority w:val="34"/>
    <w:qFormat/>
    <w:rsid w:val="008F4D03"/>
    <w:pPr>
      <w:suppressAutoHyphens w:val="0"/>
      <w:ind w:left="720"/>
      <w:contextualSpacing/>
    </w:pPr>
    <w:rPr>
      <w:rFonts w:cs="Times New Roman"/>
      <w:lang w:eastAsia="en-US"/>
    </w:rPr>
  </w:style>
  <w:style w:type="paragraph" w:styleId="BodyTextIndent2">
    <w:name w:val="Body Text Indent 2"/>
    <w:basedOn w:val="Normal"/>
    <w:link w:val="BodyTextIndent2Char"/>
    <w:uiPriority w:val="99"/>
    <w:semiHidden/>
    <w:unhideWhenUsed/>
    <w:rsid w:val="008F4D03"/>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uiPriority w:val="99"/>
    <w:semiHidden/>
    <w:rsid w:val="008F4D03"/>
    <w:rPr>
      <w:rFonts w:ascii="Times New Roman" w:eastAsia="Times New Roman" w:hAnsi="Times New Roman" w:cs="Times New Roman"/>
      <w:sz w:val="24"/>
      <w:szCs w:val="24"/>
      <w:lang w:eastAsia="ar-SA"/>
    </w:rPr>
  </w:style>
  <w:style w:type="paragraph" w:customStyle="1" w:styleId="Style2">
    <w:name w:val="Style 2"/>
    <w:basedOn w:val="Normal"/>
    <w:rsid w:val="008F4D03"/>
    <w:pPr>
      <w:widowControl w:val="0"/>
      <w:suppressAutoHyphens w:val="0"/>
      <w:autoSpaceDE w:val="0"/>
      <w:autoSpaceDN w:val="0"/>
      <w:spacing w:after="0" w:line="360" w:lineRule="auto"/>
      <w:ind w:left="648" w:right="648"/>
      <w:jc w:val="both"/>
    </w:pPr>
    <w:rPr>
      <w:rFonts w:ascii="Times New Roman" w:eastAsia="Times New Roman" w:hAnsi="Times New Roman" w:cs="Times New Roman"/>
      <w:sz w:val="24"/>
      <w:szCs w:val="24"/>
      <w:lang w:eastAsia="en-US"/>
    </w:rPr>
  </w:style>
  <w:style w:type="paragraph" w:customStyle="1" w:styleId="Style3">
    <w:name w:val="Style 3"/>
    <w:basedOn w:val="Normal"/>
    <w:rsid w:val="008F4D03"/>
    <w:pPr>
      <w:widowControl w:val="0"/>
      <w:suppressAutoHyphens w:val="0"/>
      <w:autoSpaceDE w:val="0"/>
      <w:autoSpaceDN w:val="0"/>
      <w:spacing w:after="1008" w:line="360" w:lineRule="auto"/>
      <w:ind w:left="648" w:right="648"/>
      <w:jc w:val="both"/>
    </w:pPr>
    <w:rPr>
      <w:rFonts w:ascii="Times New Roman" w:eastAsia="Times New Roman" w:hAnsi="Times New Roman" w:cs="Times New Roman"/>
      <w:sz w:val="24"/>
      <w:szCs w:val="24"/>
      <w:lang w:eastAsia="en-US"/>
    </w:rPr>
  </w:style>
  <w:style w:type="paragraph" w:styleId="BodyText3">
    <w:name w:val="Body Text 3"/>
    <w:basedOn w:val="Normal"/>
    <w:link w:val="BodyText3Char"/>
    <w:uiPriority w:val="99"/>
    <w:semiHidden/>
    <w:unhideWhenUsed/>
    <w:rsid w:val="008F4D03"/>
    <w:pPr>
      <w:spacing w:after="120" w:line="240" w:lineRule="auto"/>
    </w:pPr>
    <w:rPr>
      <w:rFonts w:ascii="Times New Roman" w:eastAsia="Times New Roman" w:hAnsi="Times New Roman" w:cs="Times New Roman"/>
      <w:sz w:val="16"/>
      <w:szCs w:val="16"/>
    </w:rPr>
  </w:style>
  <w:style w:type="character" w:customStyle="1" w:styleId="BodyText3Char">
    <w:name w:val="Body Text 3 Char"/>
    <w:basedOn w:val="DefaultParagraphFont"/>
    <w:link w:val="BodyText3"/>
    <w:uiPriority w:val="99"/>
    <w:semiHidden/>
    <w:rsid w:val="008F4D03"/>
    <w:rPr>
      <w:rFonts w:ascii="Times New Roman" w:eastAsia="Times New Roman" w:hAnsi="Times New Roman" w:cs="Times New Roman"/>
      <w:sz w:val="16"/>
      <w:szCs w:val="16"/>
      <w:lang w:eastAsia="ar-SA"/>
    </w:rPr>
  </w:style>
  <w:style w:type="character" w:styleId="Strong">
    <w:name w:val="Strong"/>
    <w:basedOn w:val="DefaultParagraphFont"/>
    <w:qFormat/>
    <w:rsid w:val="008F4D03"/>
    <w:rPr>
      <w:b/>
      <w:bCs/>
    </w:rPr>
  </w:style>
  <w:style w:type="character" w:styleId="Hyperlink">
    <w:name w:val="Hyperlink"/>
    <w:basedOn w:val="DefaultParagraphFont"/>
    <w:rsid w:val="008F4D03"/>
    <w:rPr>
      <w:color w:val="0000FF"/>
      <w:u w:val="single"/>
    </w:rPr>
  </w:style>
  <w:style w:type="paragraph" w:styleId="BodyText2">
    <w:name w:val="Body Text 2"/>
    <w:basedOn w:val="Normal"/>
    <w:link w:val="BodyText2Char"/>
    <w:semiHidden/>
    <w:unhideWhenUsed/>
    <w:rsid w:val="008F4D03"/>
    <w:pPr>
      <w:suppressAutoHyphens w:val="0"/>
      <w:spacing w:after="120" w:line="480" w:lineRule="auto"/>
    </w:pPr>
    <w:rPr>
      <w:rFonts w:ascii="Times New Roman" w:eastAsia="Times New Roman" w:hAnsi="Times New Roman" w:cs="Times New Roman"/>
      <w:sz w:val="24"/>
      <w:szCs w:val="24"/>
      <w:lang w:eastAsia="en-US"/>
    </w:rPr>
  </w:style>
  <w:style w:type="character" w:customStyle="1" w:styleId="BodyText2Char">
    <w:name w:val="Body Text 2 Char"/>
    <w:basedOn w:val="DefaultParagraphFont"/>
    <w:link w:val="BodyText2"/>
    <w:semiHidden/>
    <w:rsid w:val="008F4D03"/>
    <w:rPr>
      <w:rFonts w:ascii="Times New Roman" w:eastAsia="Times New Roman" w:hAnsi="Times New Roman" w:cs="Times New Roman"/>
      <w:sz w:val="24"/>
      <w:szCs w:val="24"/>
    </w:rPr>
  </w:style>
  <w:style w:type="paragraph" w:styleId="BodyTextIndent">
    <w:name w:val="Body Text Indent"/>
    <w:basedOn w:val="Normal"/>
    <w:link w:val="BodyTextIndentChar"/>
    <w:rsid w:val="008F4D03"/>
    <w:pPr>
      <w:suppressAutoHyphens w:val="0"/>
      <w:spacing w:after="120" w:line="240" w:lineRule="auto"/>
      <w:ind w:left="360"/>
    </w:pPr>
    <w:rPr>
      <w:rFonts w:ascii="Times New Roman" w:eastAsia="Times New Roman" w:hAnsi="Times New Roman" w:cs="Times New Roman"/>
      <w:sz w:val="24"/>
      <w:szCs w:val="24"/>
      <w:lang w:eastAsia="en-US"/>
    </w:rPr>
  </w:style>
  <w:style w:type="character" w:customStyle="1" w:styleId="BodyTextIndentChar">
    <w:name w:val="Body Text Indent Char"/>
    <w:basedOn w:val="DefaultParagraphFont"/>
    <w:link w:val="BodyTextIndent"/>
    <w:rsid w:val="008F4D03"/>
    <w:rPr>
      <w:rFonts w:ascii="Times New Roman" w:eastAsia="Times New Roman" w:hAnsi="Times New Roman" w:cs="Times New Roman"/>
      <w:sz w:val="24"/>
      <w:szCs w:val="24"/>
    </w:rPr>
  </w:style>
  <w:style w:type="character" w:styleId="Emphasis">
    <w:name w:val="Emphasis"/>
    <w:basedOn w:val="DefaultParagraphFont"/>
    <w:qFormat/>
    <w:rsid w:val="008F4D03"/>
    <w:rPr>
      <w:i/>
      <w:iCs/>
    </w:rPr>
  </w:style>
  <w:style w:type="paragraph" w:styleId="BalloonText">
    <w:name w:val="Balloon Text"/>
    <w:basedOn w:val="Normal"/>
    <w:link w:val="BalloonTextChar"/>
    <w:uiPriority w:val="99"/>
    <w:semiHidden/>
    <w:unhideWhenUsed/>
    <w:rsid w:val="008F4D0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4D03"/>
    <w:rPr>
      <w:rFonts w:ascii="Tahoma" w:eastAsia="Calibri" w:hAnsi="Tahoma" w:cs="Tahoma"/>
      <w:sz w:val="16"/>
      <w:szCs w:val="16"/>
      <w:lang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4390F2-16B3-40C8-9E8B-6C976834CA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31</Pages>
  <Words>2265</Words>
  <Characters>12911</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Home</dc:creator>
  <cp:lastModifiedBy>cs</cp:lastModifiedBy>
  <cp:revision>53</cp:revision>
  <dcterms:created xsi:type="dcterms:W3CDTF">2009-05-24T12:31:00Z</dcterms:created>
  <dcterms:modified xsi:type="dcterms:W3CDTF">2015-07-16T04:28:00Z</dcterms:modified>
</cp:coreProperties>
</file>